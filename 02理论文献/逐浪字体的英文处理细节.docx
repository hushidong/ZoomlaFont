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53AD" w:rsidRDefault="008353AD" w:rsidP="008353AD">
      <w:pPr>
        <w:jc w:val="center"/>
      </w:pPr>
      <w:r>
        <w:rPr>
          <w:rFonts w:hint="eastAsia"/>
        </w:rPr>
        <w:t>逐浪字体的英文处理细节</w:t>
      </w:r>
    </w:p>
    <w:p w:rsidR="008353AD" w:rsidRDefault="008353AD" w:rsidP="008353AD"/>
    <w:p w:rsidR="008353AD" w:rsidRDefault="008353AD" w:rsidP="008353AD">
      <w:r>
        <w:rPr>
          <w:noProof/>
        </w:rPr>
        <w:drawing>
          <wp:inline distT="0" distB="0" distL="0" distR="0" wp14:anchorId="59155F07" wp14:editId="23EB7C44">
            <wp:extent cx="4942857" cy="260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上图：逐浪新宋</w:t>
      </w:r>
    </w:p>
    <w:p w:rsidR="008353AD" w:rsidRDefault="008353AD" w:rsidP="008353AD">
      <w:r>
        <w:rPr>
          <w:noProof/>
        </w:rPr>
        <w:drawing>
          <wp:inline distT="0" distB="0" distL="0" distR="0" wp14:anchorId="1C0B05B0" wp14:editId="6DE5E144">
            <wp:extent cx="2657143" cy="26761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292">
        <w:rPr>
          <w:rFonts w:hint="eastAsia"/>
        </w:rPr>
        <w:t xml:space="preserve"> </w:t>
      </w:r>
      <w:r w:rsidR="00060292">
        <w:rPr>
          <w:noProof/>
        </w:rPr>
        <w:drawing>
          <wp:inline distT="0" distB="0" distL="0" distR="0" wp14:anchorId="2B2BFD2F" wp14:editId="134A4D20">
            <wp:extent cx="1676190" cy="2380952"/>
            <wp:effectExtent l="19050" t="19050" r="19685" b="196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23809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53AD" w:rsidRDefault="008353AD" w:rsidP="008353AD">
      <w:r>
        <w:rPr>
          <w:rFonts w:hint="eastAsia"/>
        </w:rPr>
        <w:t>上图：造字工房鼎黑体</w:t>
      </w:r>
      <w:r w:rsidR="00060292">
        <w:rPr>
          <w:rFonts w:hint="eastAsia"/>
        </w:rPr>
        <w:t xml:space="preserve"> </w:t>
      </w:r>
      <w:r w:rsidR="00060292">
        <w:t xml:space="preserve">                    </w:t>
      </w:r>
      <w:r w:rsidR="00060292">
        <w:rPr>
          <w:rFonts w:hint="eastAsia"/>
        </w:rPr>
        <w:t>上图：方正</w:t>
      </w:r>
      <w:r w:rsidR="00060292">
        <w:rPr>
          <w:rFonts w:hint="eastAsia"/>
        </w:rPr>
        <w:t>-</w:t>
      </w:r>
      <w:r w:rsidR="00060292">
        <w:rPr>
          <w:rFonts w:hint="eastAsia"/>
        </w:rPr>
        <w:t>微软雅黑</w:t>
      </w:r>
    </w:p>
    <w:p w:rsidR="008353AD" w:rsidRDefault="008353AD" w:rsidP="008353AD"/>
    <w:p w:rsidR="008353AD" w:rsidRDefault="008353AD" w:rsidP="008353AD">
      <w:r>
        <w:rPr>
          <w:rFonts w:hint="eastAsia"/>
        </w:rPr>
        <w:t>可以看出逐浪的字母部份居中非常漂亮，而广大的字体厂商则不会处理到这么细节。</w:t>
      </w:r>
    </w:p>
    <w:p w:rsidR="00932F71" w:rsidRDefault="00060292" w:rsidP="00315B17">
      <w:pPr>
        <w:pStyle w:val="1"/>
        <w:spacing w:line="0" w:lineRule="atLeast"/>
        <w:jc w:val="center"/>
        <w:rPr>
          <w:rFonts w:ascii="逐浪新宋 特细" w:eastAsia="逐浪新宋 特细"/>
          <w:b w:val="0"/>
          <w:sz w:val="40"/>
        </w:rPr>
      </w:pPr>
      <w:r>
        <w:rPr>
          <w:rFonts w:ascii="逐浪新宋 特细" w:eastAsia="逐浪新宋 特细" w:hint="eastAsia"/>
          <w:b w:val="0"/>
          <w:sz w:val="40"/>
        </w:rPr>
        <w:t>F</w:t>
      </w:r>
      <w:r>
        <w:rPr>
          <w:rFonts w:ascii="逐浪新宋 特细" w:eastAsia="逐浪新宋 特细"/>
          <w:b w:val="0"/>
          <w:sz w:val="40"/>
        </w:rPr>
        <w:t xml:space="preserve"> W WEW32</w:t>
      </w:r>
    </w:p>
    <w:p w:rsidR="00060292" w:rsidRDefault="00060292" w:rsidP="00060292">
      <w:r>
        <w:rPr>
          <w:rFonts w:hint="eastAsia"/>
        </w:rPr>
        <w:t>在英文字体处理中，其实字宽是不同，由此带来的效果也不同。</w:t>
      </w:r>
    </w:p>
    <w:p w:rsidR="00060292" w:rsidRDefault="00060292" w:rsidP="00060292">
      <w:pPr>
        <w:rPr>
          <w:rFonts w:hint="eastAsia"/>
        </w:rPr>
      </w:pPr>
      <w:r>
        <w:rPr>
          <w:rFonts w:hint="eastAsia"/>
        </w:rPr>
        <w:t>下面三图分别为逐浪、方正、造字工房作品，对比得比，造字工房在英文字宽上</w:t>
      </w:r>
      <w:bookmarkStart w:id="0" w:name="_GoBack"/>
      <w:bookmarkEnd w:id="0"/>
      <w:r>
        <w:rPr>
          <w:rFonts w:hint="eastAsia"/>
        </w:rPr>
        <w:t>处理上有很大问题。</w:t>
      </w:r>
    </w:p>
    <w:p w:rsidR="00060292" w:rsidRDefault="00060292" w:rsidP="00060292">
      <w:r>
        <w:rPr>
          <w:noProof/>
        </w:rPr>
        <w:lastRenderedPageBreak/>
        <w:drawing>
          <wp:inline distT="0" distB="0" distL="0" distR="0" wp14:anchorId="31D22137" wp14:editId="63EE483F">
            <wp:extent cx="5278120" cy="73221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3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92" w:rsidRDefault="00060292">
      <w:pPr>
        <w:widowControl/>
        <w:jc w:val="left"/>
      </w:pPr>
      <w:r>
        <w:br w:type="page"/>
      </w:r>
    </w:p>
    <w:p w:rsidR="00060292" w:rsidRPr="00060292" w:rsidRDefault="00060292" w:rsidP="0006029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C0A075" wp14:editId="66F4A1CE">
            <wp:extent cx="5278120" cy="73564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35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ED393B" wp14:editId="31B93CC3">
            <wp:extent cx="5278120" cy="74688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46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0292" w:rsidRPr="00060292" w:rsidSect="0030038B">
      <w:headerReference w:type="default" r:id="rId14"/>
      <w:footerReference w:type="default" r:id="rId15"/>
      <w:pgSz w:w="11906" w:h="16838"/>
      <w:pgMar w:top="1440" w:right="1797" w:bottom="1418" w:left="1797" w:header="624" w:footer="73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2E20" w:rsidRDefault="00EF2E20" w:rsidP="009A1D91">
      <w:r>
        <w:separator/>
      </w:r>
    </w:p>
  </w:endnote>
  <w:endnote w:type="continuationSeparator" w:id="0">
    <w:p w:rsidR="00EF2E20" w:rsidRDefault="00EF2E20" w:rsidP="009A1D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_GB2312">
    <w:altName w:val="仿宋"/>
    <w:charset w:val="86"/>
    <w:family w:val="modern"/>
    <w:pitch w:val="default"/>
    <w:sig w:usb0="00000001" w:usb1="080E0000" w:usb2="0000000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29475CE1-29A6-4F1B-AE7C-63059D5416F4}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  <w:embedRegular r:id="rId2" w:fontKey="{BD764B69-E9D3-4FD4-B88F-3A29102D6E96}"/>
    <w:embedBold r:id="rId3" w:fontKey="{84EE8E59-C1C6-491A-BA8B-3C85365B799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5E9F0F3-8E39-4386-9F77-BC2987473B76}"/>
    <w:embedBold r:id="rId5" w:fontKey="{B5C051FF-65A4-49D5-82E0-57F74AE44885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逐浪新宋 特细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6" w:subsetted="1" w:fontKey="{6B958C1B-6E4C-4B16-9C8E-3066CB0DED7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038B" w:rsidRPr="00932F71" w:rsidRDefault="00EE038B" w:rsidP="00EE038B">
    <w:pPr>
      <w:pStyle w:val="a8"/>
      <w:jc w:val="center"/>
      <w:rPr>
        <w:szCs w:val="21"/>
      </w:rPr>
    </w:pPr>
    <w:r>
      <w:rPr>
        <w:noProof/>
      </w:rPr>
      <w:drawing>
        <wp:inline distT="0" distB="0" distL="0" distR="0" wp14:anchorId="289A3054" wp14:editId="3E3CBD97">
          <wp:extent cx="352881" cy="282482"/>
          <wp:effectExtent l="0" t="0" r="0" b="3810"/>
          <wp:docPr id="39" name="图片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1.jpg"/>
                  <pic:cNvPicPr/>
                </pic:nvPicPr>
                <pic:blipFill rotWithShape="1"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356079" cy="28504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rFonts w:hint="eastAsia"/>
        <w:szCs w:val="21"/>
      </w:rPr>
      <w:t>北京</w:t>
    </w:r>
    <w:r>
      <w:rPr>
        <w:noProof/>
      </w:rPr>
      <w:drawing>
        <wp:inline distT="0" distB="0" distL="0" distR="0" wp14:anchorId="3B4210BD" wp14:editId="7088F60D">
          <wp:extent cx="304649" cy="367468"/>
          <wp:effectExtent l="0" t="0" r="635" b="0"/>
          <wp:docPr id="40" name="图片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2.jpg"/>
                  <pic:cNvPicPr/>
                </pic:nvPicPr>
                <pic:blipFill rotWithShape="1">
                  <a:blip r:embed="rId2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308222" cy="3717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rFonts w:hint="eastAsia"/>
        <w:szCs w:val="21"/>
      </w:rPr>
      <w:t>上海</w:t>
    </w:r>
    <w:r>
      <w:rPr>
        <w:noProof/>
      </w:rPr>
      <w:drawing>
        <wp:inline distT="0" distB="0" distL="0" distR="0" wp14:anchorId="5154574B" wp14:editId="2BA5BAC7">
          <wp:extent cx="336586" cy="321915"/>
          <wp:effectExtent l="0" t="0" r="6350" b="2540"/>
          <wp:docPr id="41" name="图片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3.jpg"/>
                  <pic:cNvPicPr/>
                </pic:nvPicPr>
                <pic:blipFill rotWithShape="1">
                  <a:blip r:embed="rId3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339260" cy="32447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rFonts w:hint="eastAsia"/>
        <w:szCs w:val="21"/>
      </w:rPr>
      <w:t>南昌</w:t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逐浪</w:t>
    </w:r>
    <w:r w:rsidRPr="00932F71">
      <w:rPr>
        <w:rFonts w:hint="eastAsia"/>
        <w:szCs w:val="21"/>
      </w:rPr>
      <w:t>科技</w:t>
    </w:r>
    <w:r>
      <w:rPr>
        <w:rFonts w:hint="eastAsia"/>
        <w:szCs w:val="21"/>
      </w:rPr>
      <w:t>产业集群</w:t>
    </w:r>
    <w:r w:rsidRPr="00932F71">
      <w:rPr>
        <w:rFonts w:hint="eastAsia"/>
        <w:szCs w:val="21"/>
      </w:rPr>
      <w:t>旗下</w:t>
    </w:r>
    <w:r w:rsidRPr="00932F71">
      <w:rPr>
        <w:rFonts w:hint="eastAsia"/>
        <w:szCs w:val="21"/>
      </w:rPr>
      <w:t xml:space="preserve"> www.</w:t>
    </w:r>
    <w:r>
      <w:rPr>
        <w:rFonts w:hint="eastAsia"/>
        <w:szCs w:val="21"/>
      </w:rPr>
      <w:t>z01.com</w:t>
    </w:r>
  </w:p>
  <w:p w:rsidR="00EE038B" w:rsidRPr="00932F71" w:rsidRDefault="00EE038B" w:rsidP="00EE038B">
    <w:pPr>
      <w:pStyle w:val="a8"/>
      <w:jc w:val="center"/>
      <w:rPr>
        <w:szCs w:val="21"/>
      </w:rPr>
    </w:pPr>
    <w:r>
      <w:rPr>
        <w:rFonts w:hint="eastAsia"/>
        <w:szCs w:val="21"/>
      </w:rPr>
      <w:t>生产力软件</w:t>
    </w:r>
    <w:r>
      <w:rPr>
        <w:rFonts w:hint="eastAsia"/>
        <w:szCs w:val="21"/>
      </w:rPr>
      <w:t>/</w:t>
    </w:r>
    <w:r>
      <w:rPr>
        <w:rFonts w:hint="eastAsia"/>
        <w:szCs w:val="21"/>
      </w:rPr>
      <w:t>移动</w:t>
    </w:r>
    <w:r w:rsidR="006422E8">
      <w:rPr>
        <w:rFonts w:hint="eastAsia"/>
        <w:szCs w:val="21"/>
      </w:rPr>
      <w:t>/</w:t>
    </w:r>
    <w:r>
      <w:rPr>
        <w:rFonts w:hint="eastAsia"/>
        <w:szCs w:val="21"/>
      </w:rPr>
      <w:t>混合现实</w:t>
    </w:r>
    <w:r>
      <w:rPr>
        <w:rFonts w:hint="eastAsia"/>
        <w:szCs w:val="21"/>
      </w:rPr>
      <w:t>/</w:t>
    </w:r>
    <w:r>
      <w:rPr>
        <w:rFonts w:hint="eastAsia"/>
        <w:szCs w:val="21"/>
      </w:rPr>
      <w:t>数据元</w:t>
    </w:r>
    <w:r>
      <w:rPr>
        <w:rFonts w:hint="eastAsia"/>
        <w:szCs w:val="21"/>
      </w:rPr>
      <w:t>-</w:t>
    </w:r>
    <w:r w:rsidRPr="00932F71">
      <w:rPr>
        <w:rFonts w:hint="eastAsia"/>
        <w:szCs w:val="21"/>
      </w:rPr>
      <w:t>世界级网站内核系统</w:t>
    </w:r>
    <w:proofErr w:type="spellStart"/>
    <w:r w:rsidRPr="00932F71">
      <w:rPr>
        <w:rFonts w:hint="eastAsia"/>
        <w:b/>
        <w:szCs w:val="21"/>
      </w:rPr>
      <w:t>Zoomla</w:t>
    </w:r>
    <w:proofErr w:type="spellEnd"/>
    <w:r w:rsidRPr="00932F71">
      <w:rPr>
        <w:rFonts w:hint="eastAsia"/>
        <w:b/>
        <w:szCs w:val="21"/>
      </w:rPr>
      <w:t>!</w:t>
    </w:r>
    <w:r w:rsidRPr="00932F71">
      <w:rPr>
        <w:rFonts w:hint="eastAsia"/>
        <w:b/>
        <w:szCs w:val="21"/>
      </w:rPr>
      <w:t>逐浪</w:t>
    </w:r>
    <w:r w:rsidRPr="00932F71">
      <w:rPr>
        <w:rFonts w:hint="eastAsia"/>
        <w:b/>
        <w:szCs w:val="21"/>
      </w:rPr>
      <w:t>CMS</w:t>
    </w:r>
    <w:r w:rsidR="00BA2BD4">
      <w:rPr>
        <w:b/>
        <w:szCs w:val="21"/>
      </w:rPr>
      <w:t xml:space="preserve"> </w:t>
    </w:r>
    <w:r w:rsidR="00BA2BD4">
      <w:rPr>
        <w:rFonts w:hint="eastAsia"/>
        <w:b/>
        <w:szCs w:val="21"/>
      </w:rPr>
      <w:t>&amp;</w:t>
    </w:r>
    <w:r w:rsidR="00BA2BD4">
      <w:rPr>
        <w:b/>
        <w:szCs w:val="21"/>
      </w:rPr>
      <w:t xml:space="preserve"> 73</w:t>
    </w:r>
    <w:r w:rsidR="00BA2BD4">
      <w:rPr>
        <w:rFonts w:hint="eastAsia"/>
        <w:b/>
        <w:szCs w:val="21"/>
      </w:rPr>
      <w:t>ic</w:t>
    </w:r>
    <w:r w:rsidR="00BA2BD4">
      <w:rPr>
        <w:b/>
        <w:szCs w:val="21"/>
      </w:rPr>
      <w:t>.com</w:t>
    </w:r>
    <w:r w:rsidR="00BA2BD4">
      <w:rPr>
        <w:rFonts w:hint="eastAsia"/>
        <w:b/>
        <w:szCs w:val="21"/>
      </w:rPr>
      <w:t>去上云</w:t>
    </w:r>
  </w:p>
  <w:p w:rsidR="00D44A73" w:rsidRPr="00EE038B" w:rsidRDefault="00EE038B" w:rsidP="00EE038B">
    <w:pPr>
      <w:pStyle w:val="a8"/>
      <w:jc w:val="center"/>
    </w:pPr>
    <w:r w:rsidRPr="006422E8">
      <w:rPr>
        <w:rFonts w:hint="eastAsia"/>
        <w:sz w:val="16"/>
        <w:szCs w:val="21"/>
      </w:rPr>
      <w:t>本文档呈现基于逐浪字库</w:t>
    </w:r>
    <w:r w:rsidRPr="006422E8">
      <w:rPr>
        <w:rFonts w:hint="eastAsia"/>
        <w:sz w:val="16"/>
        <w:szCs w:val="21"/>
      </w:rPr>
      <w:t>ziti</w:t>
    </w:r>
    <w:r w:rsidRPr="006422E8">
      <w:rPr>
        <w:sz w:val="16"/>
        <w:szCs w:val="21"/>
      </w:rPr>
      <w:t>163.com</w:t>
    </w:r>
    <w:r w:rsidR="006422E8" w:rsidRPr="00932F71">
      <w:rPr>
        <w:rFonts w:hint="eastAsia"/>
        <w:sz w:val="15"/>
        <w:szCs w:val="21"/>
      </w:rPr>
      <w:t>第</w:t>
    </w:r>
    <w:r w:rsidR="006422E8" w:rsidRPr="00932F71">
      <w:rPr>
        <w:rFonts w:hint="eastAsia"/>
        <w:sz w:val="15"/>
        <w:szCs w:val="21"/>
      </w:rPr>
      <w:t xml:space="preserve"> </w:t>
    </w:r>
    <w:r w:rsidR="006422E8" w:rsidRPr="00932F71">
      <w:rPr>
        <w:sz w:val="15"/>
        <w:szCs w:val="21"/>
      </w:rPr>
      <w:fldChar w:fldCharType="begin"/>
    </w:r>
    <w:r w:rsidR="006422E8" w:rsidRPr="00932F71">
      <w:rPr>
        <w:sz w:val="15"/>
        <w:szCs w:val="21"/>
      </w:rPr>
      <w:instrText xml:space="preserve"> PAGE </w:instrText>
    </w:r>
    <w:r w:rsidR="006422E8" w:rsidRPr="00932F71">
      <w:rPr>
        <w:sz w:val="15"/>
        <w:szCs w:val="21"/>
      </w:rPr>
      <w:fldChar w:fldCharType="separate"/>
    </w:r>
    <w:r w:rsidR="00F82C13">
      <w:rPr>
        <w:noProof/>
        <w:sz w:val="15"/>
        <w:szCs w:val="21"/>
      </w:rPr>
      <w:t>1</w:t>
    </w:r>
    <w:r w:rsidR="006422E8" w:rsidRPr="00932F71">
      <w:rPr>
        <w:sz w:val="15"/>
        <w:szCs w:val="21"/>
      </w:rPr>
      <w:fldChar w:fldCharType="end"/>
    </w:r>
    <w:r w:rsidR="006422E8" w:rsidRPr="00932F71">
      <w:rPr>
        <w:rFonts w:hint="eastAsia"/>
        <w:sz w:val="15"/>
        <w:szCs w:val="21"/>
      </w:rPr>
      <w:t xml:space="preserve"> </w:t>
    </w:r>
    <w:r w:rsidR="006422E8" w:rsidRPr="00932F71">
      <w:rPr>
        <w:rFonts w:hint="eastAsia"/>
        <w:sz w:val="15"/>
        <w:szCs w:val="21"/>
      </w:rPr>
      <w:t>页</w:t>
    </w:r>
    <w:r w:rsidR="006422E8" w:rsidRPr="00932F71">
      <w:rPr>
        <w:rFonts w:hint="eastAsia"/>
        <w:sz w:val="15"/>
        <w:szCs w:val="21"/>
      </w:rPr>
      <w:t xml:space="preserve"> </w:t>
    </w:r>
    <w:r w:rsidR="006422E8" w:rsidRPr="00932F71">
      <w:rPr>
        <w:rFonts w:hint="eastAsia"/>
        <w:sz w:val="15"/>
        <w:szCs w:val="21"/>
      </w:rPr>
      <w:t>共</w:t>
    </w:r>
    <w:r w:rsidR="006422E8" w:rsidRPr="00932F71">
      <w:rPr>
        <w:rFonts w:hint="eastAsia"/>
        <w:sz w:val="15"/>
        <w:szCs w:val="21"/>
      </w:rPr>
      <w:t xml:space="preserve"> </w:t>
    </w:r>
    <w:r w:rsidR="006422E8" w:rsidRPr="00932F71">
      <w:rPr>
        <w:sz w:val="15"/>
        <w:szCs w:val="21"/>
      </w:rPr>
      <w:fldChar w:fldCharType="begin"/>
    </w:r>
    <w:r w:rsidR="006422E8" w:rsidRPr="00932F71">
      <w:rPr>
        <w:sz w:val="15"/>
        <w:szCs w:val="21"/>
      </w:rPr>
      <w:instrText xml:space="preserve"> NUMPAGES </w:instrText>
    </w:r>
    <w:r w:rsidR="006422E8" w:rsidRPr="00932F71">
      <w:rPr>
        <w:sz w:val="15"/>
        <w:szCs w:val="21"/>
      </w:rPr>
      <w:fldChar w:fldCharType="separate"/>
    </w:r>
    <w:r w:rsidR="00F82C13">
      <w:rPr>
        <w:noProof/>
        <w:sz w:val="15"/>
        <w:szCs w:val="21"/>
      </w:rPr>
      <w:t>1</w:t>
    </w:r>
    <w:r w:rsidR="006422E8" w:rsidRPr="00932F71">
      <w:rPr>
        <w:sz w:val="15"/>
        <w:szCs w:val="21"/>
      </w:rPr>
      <w:fldChar w:fldCharType="end"/>
    </w:r>
    <w:r w:rsidR="006422E8" w:rsidRPr="00932F71">
      <w:rPr>
        <w:rFonts w:hint="eastAsia"/>
        <w:sz w:val="15"/>
        <w:szCs w:val="21"/>
      </w:rPr>
      <w:t xml:space="preserve"> </w:t>
    </w:r>
    <w:r w:rsidR="006422E8" w:rsidRPr="00932F71">
      <w:rPr>
        <w:rFonts w:hint="eastAsia"/>
        <w:sz w:val="15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2E20" w:rsidRDefault="00EF2E20" w:rsidP="009A1D91">
      <w:r>
        <w:separator/>
      </w:r>
    </w:p>
  </w:footnote>
  <w:footnote w:type="continuationSeparator" w:id="0">
    <w:p w:rsidR="00EF2E20" w:rsidRDefault="00EF2E20" w:rsidP="009A1D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4A73" w:rsidRPr="00AC639B" w:rsidRDefault="009A4568" w:rsidP="00AC639B">
    <w:pPr>
      <w:pStyle w:val="a6"/>
      <w:jc w:val="right"/>
    </w:pPr>
    <w:r>
      <w:rPr>
        <w:rFonts w:hint="eastAsia"/>
        <w:noProof/>
        <w:szCs w:val="21"/>
      </w:rPr>
      <w:drawing>
        <wp:inline distT="0" distB="0" distL="0" distR="0" wp14:anchorId="4B740EF2" wp14:editId="3E6E3D32">
          <wp:extent cx="2228850" cy="491718"/>
          <wp:effectExtent l="0" t="0" r="0" b="3810"/>
          <wp:docPr id="38" name="图片 38" descr="C:\Users\admin\AppData\Local\Microsoft\Windows\INetCache\Content.Word\资源 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C:\Users\admin\AppData\Local\Microsoft\Windows\INetCache\Content.Word\资源 5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00482" cy="5295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3"/>
    <w:multiLevelType w:val="multilevel"/>
    <w:tmpl w:val="00000003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0000008"/>
    <w:multiLevelType w:val="multilevel"/>
    <w:tmpl w:val="00000008"/>
    <w:lvl w:ilvl="0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95"/>
      </w:p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471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</w:lvl>
  </w:abstractNum>
  <w:abstractNum w:abstractNumId="2" w15:restartNumberingAfterBreak="0">
    <w:nsid w:val="0000000A"/>
    <w:multiLevelType w:val="multilevel"/>
    <w:tmpl w:val="0000000A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000000B"/>
    <w:multiLevelType w:val="singleLevel"/>
    <w:tmpl w:val="0000000B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4" w15:restartNumberingAfterBreak="0">
    <w:nsid w:val="0000000F"/>
    <w:multiLevelType w:val="multilevel"/>
    <w:tmpl w:val="0000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00000010"/>
    <w:multiLevelType w:val="singleLevel"/>
    <w:tmpl w:val="00000010"/>
    <w:lvl w:ilvl="0">
      <w:start w:val="1"/>
      <w:numFmt w:val="ideographDigital"/>
      <w:lvlText w:val="%1."/>
      <w:lvlJc w:val="left"/>
      <w:pPr>
        <w:tabs>
          <w:tab w:val="num" w:pos="360"/>
        </w:tabs>
        <w:ind w:left="360" w:hanging="360"/>
      </w:pPr>
      <w:rPr>
        <w:b/>
      </w:rPr>
    </w:lvl>
  </w:abstractNum>
  <w:abstractNum w:abstractNumId="6" w15:restartNumberingAfterBreak="0">
    <w:nsid w:val="00000011"/>
    <w:multiLevelType w:val="multilevel"/>
    <w:tmpl w:val="00000011"/>
    <w:lvl w:ilvl="0">
      <w:start w:val="7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00000017"/>
    <w:multiLevelType w:val="multilevel"/>
    <w:tmpl w:val="00000017"/>
    <w:lvl w:ilvl="0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ascii="Times New Roman" w:eastAsia="仿宋_GB2312" w:hint="eastAsia"/>
        <w:color w:val="auto"/>
        <w:szCs w:val="24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0000001E"/>
    <w:multiLevelType w:val="singleLevel"/>
    <w:tmpl w:val="0000001E"/>
    <w:lvl w:ilvl="0">
      <w:start w:val="1"/>
      <w:numFmt w:val="chineseCounting"/>
      <w:suff w:val="nothing"/>
      <w:lvlText w:val="%1、"/>
      <w:lvlJc w:val="left"/>
      <w:pPr>
        <w:ind w:left="0" w:firstLine="0"/>
      </w:pPr>
    </w:lvl>
  </w:abstractNum>
  <w:abstractNum w:abstractNumId="9" w15:restartNumberingAfterBreak="0">
    <w:nsid w:val="0000001F"/>
    <w:multiLevelType w:val="singleLevel"/>
    <w:tmpl w:val="0000001F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0" w15:restartNumberingAfterBreak="0">
    <w:nsid w:val="048C114E"/>
    <w:multiLevelType w:val="hybridMultilevel"/>
    <w:tmpl w:val="38D00140"/>
    <w:lvl w:ilvl="0" w:tplc="4C9096A6">
      <w:start w:val="1"/>
      <w:numFmt w:val="decimal"/>
      <w:lvlText w:val="5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9581551"/>
    <w:multiLevelType w:val="hybridMultilevel"/>
    <w:tmpl w:val="6F00D848"/>
    <w:lvl w:ilvl="0" w:tplc="1AC8E658">
      <w:start w:val="1"/>
      <w:numFmt w:val="japaneseCounting"/>
      <w:pStyle w:val="a"/>
      <w:lvlText w:val="第%1章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BFF6E8C"/>
    <w:multiLevelType w:val="multilevel"/>
    <w:tmpl w:val="A344FF2E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15A472C8"/>
    <w:multiLevelType w:val="hybridMultilevel"/>
    <w:tmpl w:val="F1526EFA"/>
    <w:lvl w:ilvl="0" w:tplc="4D1C93AE">
      <w:start w:val="1"/>
      <w:numFmt w:val="japaneseCounting"/>
      <w:lvlText w:val="第%1章"/>
      <w:lvlJc w:val="left"/>
      <w:pPr>
        <w:ind w:left="144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D5B6959"/>
    <w:multiLevelType w:val="hybridMultilevel"/>
    <w:tmpl w:val="8A5A41AC"/>
    <w:lvl w:ilvl="0" w:tplc="83585A3E">
      <w:start w:val="1"/>
      <w:numFmt w:val="bullet"/>
      <w:lvlText w:val="·"/>
      <w:lvlJc w:val="left"/>
      <w:pPr>
        <w:ind w:left="1562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04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2" w:hanging="420"/>
      </w:pPr>
      <w:rPr>
        <w:rFonts w:ascii="Wingdings" w:hAnsi="Wingdings" w:hint="default"/>
      </w:rPr>
    </w:lvl>
  </w:abstractNum>
  <w:abstractNum w:abstractNumId="15" w15:restartNumberingAfterBreak="0">
    <w:nsid w:val="1F151108"/>
    <w:multiLevelType w:val="hybridMultilevel"/>
    <w:tmpl w:val="2A0EDC44"/>
    <w:lvl w:ilvl="0" w:tplc="B09862FE">
      <w:start w:val="2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06B69E4"/>
    <w:multiLevelType w:val="hybridMultilevel"/>
    <w:tmpl w:val="EFC63016"/>
    <w:lvl w:ilvl="0" w:tplc="729AF4CC">
      <w:start w:val="1"/>
      <w:numFmt w:val="japaneseCounting"/>
      <w:lvlText w:val="第%1、"/>
      <w:lvlJc w:val="left"/>
      <w:pPr>
        <w:ind w:left="142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7" w15:restartNumberingAfterBreak="0">
    <w:nsid w:val="35D72BD6"/>
    <w:multiLevelType w:val="hybridMultilevel"/>
    <w:tmpl w:val="43D6C634"/>
    <w:lvl w:ilvl="0" w:tplc="FBBE5722">
      <w:start w:val="1"/>
      <w:numFmt w:val="japaneseCounting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9BF33E1"/>
    <w:multiLevelType w:val="hybridMultilevel"/>
    <w:tmpl w:val="1B42081A"/>
    <w:lvl w:ilvl="0" w:tplc="08423CB4">
      <w:start w:val="1"/>
      <w:numFmt w:val="japaneseCounting"/>
      <w:lvlText w:val="第%1章"/>
      <w:lvlJc w:val="left"/>
      <w:pPr>
        <w:ind w:left="1800" w:hanging="18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A1C0DFF"/>
    <w:multiLevelType w:val="multilevel"/>
    <w:tmpl w:val="A344FF2E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0" w15:restartNumberingAfterBreak="0">
    <w:nsid w:val="6CAC49C7"/>
    <w:multiLevelType w:val="hybridMultilevel"/>
    <w:tmpl w:val="43D6C634"/>
    <w:lvl w:ilvl="0" w:tplc="FBBE5722">
      <w:start w:val="1"/>
      <w:numFmt w:val="japaneseCounting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D96509C"/>
    <w:multiLevelType w:val="hybridMultilevel"/>
    <w:tmpl w:val="77E05482"/>
    <w:lvl w:ilvl="0" w:tplc="D9426A2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34F606D"/>
    <w:multiLevelType w:val="hybridMultilevel"/>
    <w:tmpl w:val="0F884020"/>
    <w:lvl w:ilvl="0" w:tplc="A776EF46">
      <w:start w:val="1"/>
      <w:numFmt w:val="decimal"/>
      <w:lvlText w:val="4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51D1BAB"/>
    <w:multiLevelType w:val="hybridMultilevel"/>
    <w:tmpl w:val="6FD4ABDC"/>
    <w:lvl w:ilvl="0" w:tplc="DCECDC38">
      <w:start w:val="1"/>
      <w:numFmt w:val="decimal"/>
      <w:lvlText w:val="3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8"/>
  </w:num>
  <w:num w:numId="3">
    <w:abstractNumId w:val="13"/>
  </w:num>
  <w:num w:numId="4">
    <w:abstractNumId w:val="20"/>
  </w:num>
  <w:num w:numId="5">
    <w:abstractNumId w:val="17"/>
  </w:num>
  <w:num w:numId="6">
    <w:abstractNumId w:val="15"/>
  </w:num>
  <w:num w:numId="7">
    <w:abstractNumId w:val="19"/>
  </w:num>
  <w:num w:numId="8">
    <w:abstractNumId w:val="12"/>
  </w:num>
  <w:num w:numId="9">
    <w:abstractNumId w:val="23"/>
  </w:num>
  <w:num w:numId="10">
    <w:abstractNumId w:val="22"/>
  </w:num>
  <w:num w:numId="11">
    <w:abstractNumId w:val="10"/>
  </w:num>
  <w:num w:numId="12">
    <w:abstractNumId w:val="16"/>
  </w:num>
  <w:num w:numId="13">
    <w:abstractNumId w:val="14"/>
  </w:num>
  <w:num w:numId="14">
    <w:abstractNumId w:val="21"/>
  </w:num>
  <w:num w:numId="15">
    <w:abstractNumId w:val="5"/>
    <w:lvlOverride w:ilvl="0">
      <w:startOverride w:val="1"/>
    </w:lvlOverride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  <w:lvlOverride w:ilvl="0">
      <w:startOverride w:val="1"/>
    </w:lvlOverride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8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069C"/>
    <w:rsid w:val="00000210"/>
    <w:rsid w:val="000043DD"/>
    <w:rsid w:val="0000673B"/>
    <w:rsid w:val="00010E8E"/>
    <w:rsid w:val="000140F7"/>
    <w:rsid w:val="0001419B"/>
    <w:rsid w:val="00014224"/>
    <w:rsid w:val="00016266"/>
    <w:rsid w:val="0002134C"/>
    <w:rsid w:val="00024E4F"/>
    <w:rsid w:val="00025554"/>
    <w:rsid w:val="0002688B"/>
    <w:rsid w:val="0003315D"/>
    <w:rsid w:val="00033FCE"/>
    <w:rsid w:val="00036CD4"/>
    <w:rsid w:val="000447D8"/>
    <w:rsid w:val="000470E6"/>
    <w:rsid w:val="00051FB1"/>
    <w:rsid w:val="000522DE"/>
    <w:rsid w:val="0005387B"/>
    <w:rsid w:val="00054CFD"/>
    <w:rsid w:val="00057480"/>
    <w:rsid w:val="00060292"/>
    <w:rsid w:val="00062B97"/>
    <w:rsid w:val="000655F1"/>
    <w:rsid w:val="000664B3"/>
    <w:rsid w:val="000711C8"/>
    <w:rsid w:val="00071D8A"/>
    <w:rsid w:val="00074C0B"/>
    <w:rsid w:val="00075986"/>
    <w:rsid w:val="000774D5"/>
    <w:rsid w:val="000778E5"/>
    <w:rsid w:val="00085DA4"/>
    <w:rsid w:val="0008606B"/>
    <w:rsid w:val="00090DD8"/>
    <w:rsid w:val="00094CA8"/>
    <w:rsid w:val="000A0B3A"/>
    <w:rsid w:val="000A0CC0"/>
    <w:rsid w:val="000A228B"/>
    <w:rsid w:val="000A49B7"/>
    <w:rsid w:val="000A57A9"/>
    <w:rsid w:val="000A7DC8"/>
    <w:rsid w:val="000B04B6"/>
    <w:rsid w:val="000B1610"/>
    <w:rsid w:val="000C10ED"/>
    <w:rsid w:val="000C14F4"/>
    <w:rsid w:val="000C2458"/>
    <w:rsid w:val="000C5874"/>
    <w:rsid w:val="000D0F63"/>
    <w:rsid w:val="000D3C48"/>
    <w:rsid w:val="000D5DB4"/>
    <w:rsid w:val="000D64C7"/>
    <w:rsid w:val="000D7DA5"/>
    <w:rsid w:val="000E2A09"/>
    <w:rsid w:val="000E4DB9"/>
    <w:rsid w:val="000E5821"/>
    <w:rsid w:val="000F40DB"/>
    <w:rsid w:val="000F43C0"/>
    <w:rsid w:val="000F52CF"/>
    <w:rsid w:val="000F708C"/>
    <w:rsid w:val="0010039B"/>
    <w:rsid w:val="001037D8"/>
    <w:rsid w:val="00105AAE"/>
    <w:rsid w:val="00105CF3"/>
    <w:rsid w:val="00111994"/>
    <w:rsid w:val="00114D52"/>
    <w:rsid w:val="0011526E"/>
    <w:rsid w:val="001209E6"/>
    <w:rsid w:val="00121AE6"/>
    <w:rsid w:val="00122EAF"/>
    <w:rsid w:val="0012788C"/>
    <w:rsid w:val="001314D7"/>
    <w:rsid w:val="001330DF"/>
    <w:rsid w:val="00136315"/>
    <w:rsid w:val="00136758"/>
    <w:rsid w:val="0014080C"/>
    <w:rsid w:val="00141443"/>
    <w:rsid w:val="00141846"/>
    <w:rsid w:val="00142EB9"/>
    <w:rsid w:val="0014605C"/>
    <w:rsid w:val="00147C08"/>
    <w:rsid w:val="001514FB"/>
    <w:rsid w:val="00152487"/>
    <w:rsid w:val="00155397"/>
    <w:rsid w:val="00162255"/>
    <w:rsid w:val="001707A8"/>
    <w:rsid w:val="00171409"/>
    <w:rsid w:val="00182E0A"/>
    <w:rsid w:val="00183F63"/>
    <w:rsid w:val="0018517E"/>
    <w:rsid w:val="00186783"/>
    <w:rsid w:val="00186CB1"/>
    <w:rsid w:val="001950F2"/>
    <w:rsid w:val="001967CB"/>
    <w:rsid w:val="001A10FC"/>
    <w:rsid w:val="001A13BC"/>
    <w:rsid w:val="001B05CF"/>
    <w:rsid w:val="001B1DD7"/>
    <w:rsid w:val="001B4539"/>
    <w:rsid w:val="001B6110"/>
    <w:rsid w:val="001B6269"/>
    <w:rsid w:val="001B6F19"/>
    <w:rsid w:val="001B7FEF"/>
    <w:rsid w:val="001C22E5"/>
    <w:rsid w:val="001C56F9"/>
    <w:rsid w:val="001D43F7"/>
    <w:rsid w:val="001D6ADA"/>
    <w:rsid w:val="001D772F"/>
    <w:rsid w:val="001E0AAF"/>
    <w:rsid w:val="001E12BB"/>
    <w:rsid w:val="001E148C"/>
    <w:rsid w:val="001F08D3"/>
    <w:rsid w:val="001F2905"/>
    <w:rsid w:val="001F7A0E"/>
    <w:rsid w:val="00200721"/>
    <w:rsid w:val="002013FF"/>
    <w:rsid w:val="002023FF"/>
    <w:rsid w:val="00203AFC"/>
    <w:rsid w:val="0020636A"/>
    <w:rsid w:val="00211968"/>
    <w:rsid w:val="00216474"/>
    <w:rsid w:val="00220B8D"/>
    <w:rsid w:val="0022282A"/>
    <w:rsid w:val="00223A0F"/>
    <w:rsid w:val="00226E37"/>
    <w:rsid w:val="002272DC"/>
    <w:rsid w:val="0023022D"/>
    <w:rsid w:val="002302A7"/>
    <w:rsid w:val="00230789"/>
    <w:rsid w:val="00232B3C"/>
    <w:rsid w:val="00236FB4"/>
    <w:rsid w:val="00241084"/>
    <w:rsid w:val="00244F14"/>
    <w:rsid w:val="0024509F"/>
    <w:rsid w:val="00247F10"/>
    <w:rsid w:val="002550CB"/>
    <w:rsid w:val="00256F22"/>
    <w:rsid w:val="00260624"/>
    <w:rsid w:val="00263005"/>
    <w:rsid w:val="0026535C"/>
    <w:rsid w:val="00265A5A"/>
    <w:rsid w:val="00273D5E"/>
    <w:rsid w:val="00274345"/>
    <w:rsid w:val="00281A24"/>
    <w:rsid w:val="00281E85"/>
    <w:rsid w:val="00283A25"/>
    <w:rsid w:val="00283F31"/>
    <w:rsid w:val="00284B01"/>
    <w:rsid w:val="00285851"/>
    <w:rsid w:val="00286AC5"/>
    <w:rsid w:val="0029776D"/>
    <w:rsid w:val="002A1432"/>
    <w:rsid w:val="002A4FAC"/>
    <w:rsid w:val="002A7686"/>
    <w:rsid w:val="002B27B9"/>
    <w:rsid w:val="002B32A0"/>
    <w:rsid w:val="002B6005"/>
    <w:rsid w:val="002B795C"/>
    <w:rsid w:val="002C069C"/>
    <w:rsid w:val="002C0CB4"/>
    <w:rsid w:val="002C14BF"/>
    <w:rsid w:val="002C4E30"/>
    <w:rsid w:val="002D277C"/>
    <w:rsid w:val="002D37B6"/>
    <w:rsid w:val="002D6132"/>
    <w:rsid w:val="002D709D"/>
    <w:rsid w:val="002E25BD"/>
    <w:rsid w:val="002F2E87"/>
    <w:rsid w:val="002F508C"/>
    <w:rsid w:val="0030038B"/>
    <w:rsid w:val="00306445"/>
    <w:rsid w:val="00310989"/>
    <w:rsid w:val="00310F57"/>
    <w:rsid w:val="003112AC"/>
    <w:rsid w:val="00312BAE"/>
    <w:rsid w:val="00315B17"/>
    <w:rsid w:val="0031658F"/>
    <w:rsid w:val="00317D9F"/>
    <w:rsid w:val="00320642"/>
    <w:rsid w:val="003229AF"/>
    <w:rsid w:val="003265BF"/>
    <w:rsid w:val="00331FD7"/>
    <w:rsid w:val="003321B3"/>
    <w:rsid w:val="003334E5"/>
    <w:rsid w:val="003409F0"/>
    <w:rsid w:val="00343134"/>
    <w:rsid w:val="003444E2"/>
    <w:rsid w:val="003466B6"/>
    <w:rsid w:val="00353159"/>
    <w:rsid w:val="00360E94"/>
    <w:rsid w:val="00365CB3"/>
    <w:rsid w:val="00366267"/>
    <w:rsid w:val="003717B4"/>
    <w:rsid w:val="00383E6A"/>
    <w:rsid w:val="003843A0"/>
    <w:rsid w:val="003850B2"/>
    <w:rsid w:val="003905B0"/>
    <w:rsid w:val="00390F70"/>
    <w:rsid w:val="0039306F"/>
    <w:rsid w:val="00393BE8"/>
    <w:rsid w:val="00394103"/>
    <w:rsid w:val="003962EC"/>
    <w:rsid w:val="0039736D"/>
    <w:rsid w:val="003A044F"/>
    <w:rsid w:val="003A11BB"/>
    <w:rsid w:val="003A4238"/>
    <w:rsid w:val="003A4E39"/>
    <w:rsid w:val="003A7003"/>
    <w:rsid w:val="003B00D2"/>
    <w:rsid w:val="003B05ED"/>
    <w:rsid w:val="003B1A5A"/>
    <w:rsid w:val="003B4B3C"/>
    <w:rsid w:val="003B6035"/>
    <w:rsid w:val="003B7942"/>
    <w:rsid w:val="003C2AB5"/>
    <w:rsid w:val="003C2DFE"/>
    <w:rsid w:val="003C403B"/>
    <w:rsid w:val="003C40A3"/>
    <w:rsid w:val="003D0D33"/>
    <w:rsid w:val="003D1567"/>
    <w:rsid w:val="003D3EBB"/>
    <w:rsid w:val="003D6D22"/>
    <w:rsid w:val="003D7CD4"/>
    <w:rsid w:val="003D7CF0"/>
    <w:rsid w:val="003F0589"/>
    <w:rsid w:val="003F4750"/>
    <w:rsid w:val="003F64C0"/>
    <w:rsid w:val="00402197"/>
    <w:rsid w:val="0040519C"/>
    <w:rsid w:val="00410E77"/>
    <w:rsid w:val="00413288"/>
    <w:rsid w:val="00413DCC"/>
    <w:rsid w:val="0041627A"/>
    <w:rsid w:val="00421981"/>
    <w:rsid w:val="00421B4C"/>
    <w:rsid w:val="0042451C"/>
    <w:rsid w:val="0042496E"/>
    <w:rsid w:val="004250C8"/>
    <w:rsid w:val="00426368"/>
    <w:rsid w:val="00426589"/>
    <w:rsid w:val="00427874"/>
    <w:rsid w:val="004302C4"/>
    <w:rsid w:val="00430313"/>
    <w:rsid w:val="00432D2B"/>
    <w:rsid w:val="004343B8"/>
    <w:rsid w:val="0043677C"/>
    <w:rsid w:val="00442EA2"/>
    <w:rsid w:val="004436B4"/>
    <w:rsid w:val="0044377F"/>
    <w:rsid w:val="0044695B"/>
    <w:rsid w:val="004472E3"/>
    <w:rsid w:val="00450A8F"/>
    <w:rsid w:val="00455B66"/>
    <w:rsid w:val="00461E96"/>
    <w:rsid w:val="00462501"/>
    <w:rsid w:val="004727B4"/>
    <w:rsid w:val="00472B65"/>
    <w:rsid w:val="00477469"/>
    <w:rsid w:val="004912BF"/>
    <w:rsid w:val="00491B62"/>
    <w:rsid w:val="00494C75"/>
    <w:rsid w:val="0049559E"/>
    <w:rsid w:val="00495AB0"/>
    <w:rsid w:val="004A175D"/>
    <w:rsid w:val="004A21C7"/>
    <w:rsid w:val="004A5233"/>
    <w:rsid w:val="004B5D70"/>
    <w:rsid w:val="004C51E2"/>
    <w:rsid w:val="004C5B0B"/>
    <w:rsid w:val="004D6677"/>
    <w:rsid w:val="004E47A8"/>
    <w:rsid w:val="004E4B3F"/>
    <w:rsid w:val="004E5EA7"/>
    <w:rsid w:val="004F0252"/>
    <w:rsid w:val="004F06B2"/>
    <w:rsid w:val="004F08F9"/>
    <w:rsid w:val="004F58DD"/>
    <w:rsid w:val="0050063A"/>
    <w:rsid w:val="00503C9B"/>
    <w:rsid w:val="005044E6"/>
    <w:rsid w:val="00504880"/>
    <w:rsid w:val="005054DD"/>
    <w:rsid w:val="00505B3A"/>
    <w:rsid w:val="0051040F"/>
    <w:rsid w:val="00511288"/>
    <w:rsid w:val="005122AC"/>
    <w:rsid w:val="00514EB9"/>
    <w:rsid w:val="005241A8"/>
    <w:rsid w:val="00524520"/>
    <w:rsid w:val="005258C0"/>
    <w:rsid w:val="00531AD2"/>
    <w:rsid w:val="00532205"/>
    <w:rsid w:val="00537A8E"/>
    <w:rsid w:val="00540233"/>
    <w:rsid w:val="005418D3"/>
    <w:rsid w:val="00541C67"/>
    <w:rsid w:val="00551E57"/>
    <w:rsid w:val="00552473"/>
    <w:rsid w:val="005541AB"/>
    <w:rsid w:val="00555F6A"/>
    <w:rsid w:val="005561E6"/>
    <w:rsid w:val="00562BB4"/>
    <w:rsid w:val="00564806"/>
    <w:rsid w:val="0057136D"/>
    <w:rsid w:val="00571D4E"/>
    <w:rsid w:val="00580A8C"/>
    <w:rsid w:val="00580B89"/>
    <w:rsid w:val="00585055"/>
    <w:rsid w:val="00585326"/>
    <w:rsid w:val="00591E54"/>
    <w:rsid w:val="0059410C"/>
    <w:rsid w:val="00594B6D"/>
    <w:rsid w:val="005969E2"/>
    <w:rsid w:val="005A388C"/>
    <w:rsid w:val="005A6C97"/>
    <w:rsid w:val="005B3B3B"/>
    <w:rsid w:val="005C38A1"/>
    <w:rsid w:val="005C4F42"/>
    <w:rsid w:val="005C50A3"/>
    <w:rsid w:val="005C50CB"/>
    <w:rsid w:val="005C544C"/>
    <w:rsid w:val="005D0116"/>
    <w:rsid w:val="005D0120"/>
    <w:rsid w:val="005D1FC0"/>
    <w:rsid w:val="005E0F27"/>
    <w:rsid w:val="005E5134"/>
    <w:rsid w:val="005E5F4B"/>
    <w:rsid w:val="005E6E76"/>
    <w:rsid w:val="005F1BAD"/>
    <w:rsid w:val="005F2132"/>
    <w:rsid w:val="005F3D51"/>
    <w:rsid w:val="005F504B"/>
    <w:rsid w:val="005F7F24"/>
    <w:rsid w:val="00601FA2"/>
    <w:rsid w:val="00604647"/>
    <w:rsid w:val="006049B5"/>
    <w:rsid w:val="00604A46"/>
    <w:rsid w:val="0061385C"/>
    <w:rsid w:val="0061395D"/>
    <w:rsid w:val="00613BEB"/>
    <w:rsid w:val="006200EC"/>
    <w:rsid w:val="00624462"/>
    <w:rsid w:val="006268DB"/>
    <w:rsid w:val="006317AD"/>
    <w:rsid w:val="006333B9"/>
    <w:rsid w:val="00633E1F"/>
    <w:rsid w:val="006368B7"/>
    <w:rsid w:val="00636D13"/>
    <w:rsid w:val="00637C55"/>
    <w:rsid w:val="006421D9"/>
    <w:rsid w:val="006422E8"/>
    <w:rsid w:val="006440AD"/>
    <w:rsid w:val="00645FE6"/>
    <w:rsid w:val="0065224C"/>
    <w:rsid w:val="006533ED"/>
    <w:rsid w:val="006562BB"/>
    <w:rsid w:val="0066131E"/>
    <w:rsid w:val="006619D4"/>
    <w:rsid w:val="006644AB"/>
    <w:rsid w:val="00670E83"/>
    <w:rsid w:val="0067168E"/>
    <w:rsid w:val="0067271C"/>
    <w:rsid w:val="006805FD"/>
    <w:rsid w:val="00690826"/>
    <w:rsid w:val="006939F6"/>
    <w:rsid w:val="006A0A9E"/>
    <w:rsid w:val="006A2732"/>
    <w:rsid w:val="006A3E63"/>
    <w:rsid w:val="006A4AB2"/>
    <w:rsid w:val="006B162D"/>
    <w:rsid w:val="006B3361"/>
    <w:rsid w:val="006B5772"/>
    <w:rsid w:val="006C4587"/>
    <w:rsid w:val="006C66E1"/>
    <w:rsid w:val="006C7C52"/>
    <w:rsid w:val="006D0DF0"/>
    <w:rsid w:val="006D2CBC"/>
    <w:rsid w:val="006D5980"/>
    <w:rsid w:val="006D6CC3"/>
    <w:rsid w:val="006E1889"/>
    <w:rsid w:val="006E5C0A"/>
    <w:rsid w:val="006F2B56"/>
    <w:rsid w:val="006F3BE2"/>
    <w:rsid w:val="006F4460"/>
    <w:rsid w:val="006F5B62"/>
    <w:rsid w:val="006F6608"/>
    <w:rsid w:val="00704E33"/>
    <w:rsid w:val="00707DD7"/>
    <w:rsid w:val="00712A93"/>
    <w:rsid w:val="00712E3D"/>
    <w:rsid w:val="00724418"/>
    <w:rsid w:val="007256FC"/>
    <w:rsid w:val="00725A47"/>
    <w:rsid w:val="00725A86"/>
    <w:rsid w:val="00725B45"/>
    <w:rsid w:val="007302FE"/>
    <w:rsid w:val="007312D2"/>
    <w:rsid w:val="007336B5"/>
    <w:rsid w:val="00735D21"/>
    <w:rsid w:val="007408EA"/>
    <w:rsid w:val="00740C34"/>
    <w:rsid w:val="00744EB9"/>
    <w:rsid w:val="007475C0"/>
    <w:rsid w:val="00754000"/>
    <w:rsid w:val="007546D0"/>
    <w:rsid w:val="00754D95"/>
    <w:rsid w:val="007642DC"/>
    <w:rsid w:val="00765821"/>
    <w:rsid w:val="007671F0"/>
    <w:rsid w:val="0076758B"/>
    <w:rsid w:val="00767B78"/>
    <w:rsid w:val="00770A06"/>
    <w:rsid w:val="00777B21"/>
    <w:rsid w:val="00781A46"/>
    <w:rsid w:val="007823B4"/>
    <w:rsid w:val="00782F84"/>
    <w:rsid w:val="0078331F"/>
    <w:rsid w:val="00784CFA"/>
    <w:rsid w:val="00785C82"/>
    <w:rsid w:val="00785EB5"/>
    <w:rsid w:val="0078738A"/>
    <w:rsid w:val="00792760"/>
    <w:rsid w:val="007A0112"/>
    <w:rsid w:val="007A0534"/>
    <w:rsid w:val="007A1F95"/>
    <w:rsid w:val="007A275A"/>
    <w:rsid w:val="007B1AD7"/>
    <w:rsid w:val="007B257B"/>
    <w:rsid w:val="007B41AA"/>
    <w:rsid w:val="007C1872"/>
    <w:rsid w:val="007D069A"/>
    <w:rsid w:val="007D17D1"/>
    <w:rsid w:val="007D25C0"/>
    <w:rsid w:val="007D3733"/>
    <w:rsid w:val="007D4CCA"/>
    <w:rsid w:val="007D605E"/>
    <w:rsid w:val="007E0FB2"/>
    <w:rsid w:val="007E2512"/>
    <w:rsid w:val="007E34B3"/>
    <w:rsid w:val="007E49F1"/>
    <w:rsid w:val="007E530E"/>
    <w:rsid w:val="007F0436"/>
    <w:rsid w:val="007F1172"/>
    <w:rsid w:val="007F36D1"/>
    <w:rsid w:val="007F60F7"/>
    <w:rsid w:val="007F61CF"/>
    <w:rsid w:val="007F6C84"/>
    <w:rsid w:val="008007C6"/>
    <w:rsid w:val="0080377F"/>
    <w:rsid w:val="008063A3"/>
    <w:rsid w:val="00810E3F"/>
    <w:rsid w:val="00811B8B"/>
    <w:rsid w:val="00812D96"/>
    <w:rsid w:val="00816429"/>
    <w:rsid w:val="00816499"/>
    <w:rsid w:val="00823230"/>
    <w:rsid w:val="00824F19"/>
    <w:rsid w:val="00824FC4"/>
    <w:rsid w:val="0082760F"/>
    <w:rsid w:val="00832748"/>
    <w:rsid w:val="00832AC3"/>
    <w:rsid w:val="008331A4"/>
    <w:rsid w:val="008349FA"/>
    <w:rsid w:val="008353AD"/>
    <w:rsid w:val="00840EBC"/>
    <w:rsid w:val="0084262E"/>
    <w:rsid w:val="00845C11"/>
    <w:rsid w:val="00847353"/>
    <w:rsid w:val="00847F15"/>
    <w:rsid w:val="0085003E"/>
    <w:rsid w:val="0085065C"/>
    <w:rsid w:val="00852014"/>
    <w:rsid w:val="008636D1"/>
    <w:rsid w:val="008637EA"/>
    <w:rsid w:val="00863C86"/>
    <w:rsid w:val="00863C9E"/>
    <w:rsid w:val="00866433"/>
    <w:rsid w:val="0088273A"/>
    <w:rsid w:val="00883FC0"/>
    <w:rsid w:val="008840FC"/>
    <w:rsid w:val="008841CD"/>
    <w:rsid w:val="00891C7A"/>
    <w:rsid w:val="00891E9A"/>
    <w:rsid w:val="008934EA"/>
    <w:rsid w:val="008944FB"/>
    <w:rsid w:val="00895F7B"/>
    <w:rsid w:val="008973AF"/>
    <w:rsid w:val="008A047C"/>
    <w:rsid w:val="008A3E6B"/>
    <w:rsid w:val="008A49AC"/>
    <w:rsid w:val="008B23F4"/>
    <w:rsid w:val="008C00B5"/>
    <w:rsid w:val="008C11FB"/>
    <w:rsid w:val="008C1324"/>
    <w:rsid w:val="008C684E"/>
    <w:rsid w:val="008D0627"/>
    <w:rsid w:val="008D1354"/>
    <w:rsid w:val="008E09E0"/>
    <w:rsid w:val="008E57ED"/>
    <w:rsid w:val="008E602A"/>
    <w:rsid w:val="008E706D"/>
    <w:rsid w:val="008F1F59"/>
    <w:rsid w:val="008F291B"/>
    <w:rsid w:val="008F7C8A"/>
    <w:rsid w:val="00903709"/>
    <w:rsid w:val="00904CC1"/>
    <w:rsid w:val="0090642F"/>
    <w:rsid w:val="00906776"/>
    <w:rsid w:val="00913CFD"/>
    <w:rsid w:val="00916AA3"/>
    <w:rsid w:val="00920CDA"/>
    <w:rsid w:val="00926E23"/>
    <w:rsid w:val="009320FA"/>
    <w:rsid w:val="00932F71"/>
    <w:rsid w:val="009341CD"/>
    <w:rsid w:val="0093466D"/>
    <w:rsid w:val="00935B36"/>
    <w:rsid w:val="009367C5"/>
    <w:rsid w:val="0095296F"/>
    <w:rsid w:val="009545F6"/>
    <w:rsid w:val="009575A9"/>
    <w:rsid w:val="009578F6"/>
    <w:rsid w:val="0096154D"/>
    <w:rsid w:val="009631B1"/>
    <w:rsid w:val="00963721"/>
    <w:rsid w:val="0096620D"/>
    <w:rsid w:val="009670C2"/>
    <w:rsid w:val="009718F0"/>
    <w:rsid w:val="00971C8B"/>
    <w:rsid w:val="00971D75"/>
    <w:rsid w:val="00977031"/>
    <w:rsid w:val="009838A6"/>
    <w:rsid w:val="0098391C"/>
    <w:rsid w:val="00987C86"/>
    <w:rsid w:val="00991954"/>
    <w:rsid w:val="00994BA6"/>
    <w:rsid w:val="0099589F"/>
    <w:rsid w:val="00995DCC"/>
    <w:rsid w:val="009A036C"/>
    <w:rsid w:val="009A1844"/>
    <w:rsid w:val="009A1D91"/>
    <w:rsid w:val="009A295D"/>
    <w:rsid w:val="009A34DF"/>
    <w:rsid w:val="009A4568"/>
    <w:rsid w:val="009A5E64"/>
    <w:rsid w:val="009A773A"/>
    <w:rsid w:val="009A7E7D"/>
    <w:rsid w:val="009B0543"/>
    <w:rsid w:val="009B2E1F"/>
    <w:rsid w:val="009B3269"/>
    <w:rsid w:val="009B54B2"/>
    <w:rsid w:val="009B7819"/>
    <w:rsid w:val="009C06D5"/>
    <w:rsid w:val="009C47B9"/>
    <w:rsid w:val="009C4C78"/>
    <w:rsid w:val="009C4F09"/>
    <w:rsid w:val="009C78B8"/>
    <w:rsid w:val="009C7A05"/>
    <w:rsid w:val="009D1A93"/>
    <w:rsid w:val="009D27AC"/>
    <w:rsid w:val="009D59FB"/>
    <w:rsid w:val="009D7B5C"/>
    <w:rsid w:val="009E0D70"/>
    <w:rsid w:val="009E0DF2"/>
    <w:rsid w:val="009E7006"/>
    <w:rsid w:val="009F1FE1"/>
    <w:rsid w:val="009F3775"/>
    <w:rsid w:val="009F761D"/>
    <w:rsid w:val="00A00694"/>
    <w:rsid w:val="00A0246A"/>
    <w:rsid w:val="00A031B6"/>
    <w:rsid w:val="00A07638"/>
    <w:rsid w:val="00A10A69"/>
    <w:rsid w:val="00A10C91"/>
    <w:rsid w:val="00A126B4"/>
    <w:rsid w:val="00A13FC5"/>
    <w:rsid w:val="00A16D71"/>
    <w:rsid w:val="00A21884"/>
    <w:rsid w:val="00A22D91"/>
    <w:rsid w:val="00A23189"/>
    <w:rsid w:val="00A333B0"/>
    <w:rsid w:val="00A422F0"/>
    <w:rsid w:val="00A4573A"/>
    <w:rsid w:val="00A471EE"/>
    <w:rsid w:val="00A51722"/>
    <w:rsid w:val="00A616A5"/>
    <w:rsid w:val="00A64F25"/>
    <w:rsid w:val="00A6554D"/>
    <w:rsid w:val="00A6738C"/>
    <w:rsid w:val="00A7106A"/>
    <w:rsid w:val="00A72983"/>
    <w:rsid w:val="00A72FFE"/>
    <w:rsid w:val="00A73750"/>
    <w:rsid w:val="00A76F64"/>
    <w:rsid w:val="00A770C2"/>
    <w:rsid w:val="00A803B0"/>
    <w:rsid w:val="00A8714B"/>
    <w:rsid w:val="00A931BA"/>
    <w:rsid w:val="00A93DAC"/>
    <w:rsid w:val="00A94E86"/>
    <w:rsid w:val="00A97C51"/>
    <w:rsid w:val="00AA1713"/>
    <w:rsid w:val="00AA1B56"/>
    <w:rsid w:val="00AA1C9F"/>
    <w:rsid w:val="00AA39C6"/>
    <w:rsid w:val="00AA752A"/>
    <w:rsid w:val="00AB73B6"/>
    <w:rsid w:val="00AC18E7"/>
    <w:rsid w:val="00AC1F2C"/>
    <w:rsid w:val="00AC23F8"/>
    <w:rsid w:val="00AC4A30"/>
    <w:rsid w:val="00AC57DC"/>
    <w:rsid w:val="00AC639B"/>
    <w:rsid w:val="00AE0068"/>
    <w:rsid w:val="00AE042A"/>
    <w:rsid w:val="00AE48A2"/>
    <w:rsid w:val="00AE4A14"/>
    <w:rsid w:val="00AE5729"/>
    <w:rsid w:val="00AF09AD"/>
    <w:rsid w:val="00AF29E1"/>
    <w:rsid w:val="00AF587F"/>
    <w:rsid w:val="00B02BB1"/>
    <w:rsid w:val="00B03795"/>
    <w:rsid w:val="00B124AD"/>
    <w:rsid w:val="00B13FCD"/>
    <w:rsid w:val="00B1582B"/>
    <w:rsid w:val="00B37385"/>
    <w:rsid w:val="00B42300"/>
    <w:rsid w:val="00B4312D"/>
    <w:rsid w:val="00B505CB"/>
    <w:rsid w:val="00B510C2"/>
    <w:rsid w:val="00B526B6"/>
    <w:rsid w:val="00B54303"/>
    <w:rsid w:val="00B557F5"/>
    <w:rsid w:val="00B63DBC"/>
    <w:rsid w:val="00B66C6F"/>
    <w:rsid w:val="00B70D5E"/>
    <w:rsid w:val="00B70DC3"/>
    <w:rsid w:val="00B778F8"/>
    <w:rsid w:val="00B92CC9"/>
    <w:rsid w:val="00B9335D"/>
    <w:rsid w:val="00B9364F"/>
    <w:rsid w:val="00B945A9"/>
    <w:rsid w:val="00B95931"/>
    <w:rsid w:val="00B95FC9"/>
    <w:rsid w:val="00B965E4"/>
    <w:rsid w:val="00BA10F5"/>
    <w:rsid w:val="00BA1830"/>
    <w:rsid w:val="00BA2BD4"/>
    <w:rsid w:val="00BA4897"/>
    <w:rsid w:val="00BA51CC"/>
    <w:rsid w:val="00BA5F86"/>
    <w:rsid w:val="00BB0F96"/>
    <w:rsid w:val="00BB1864"/>
    <w:rsid w:val="00BB2D51"/>
    <w:rsid w:val="00BB3E32"/>
    <w:rsid w:val="00BC0890"/>
    <w:rsid w:val="00BC0CF9"/>
    <w:rsid w:val="00BC2C74"/>
    <w:rsid w:val="00BC41DD"/>
    <w:rsid w:val="00BE1ED0"/>
    <w:rsid w:val="00BE542C"/>
    <w:rsid w:val="00BF1DE8"/>
    <w:rsid w:val="00BF2ABC"/>
    <w:rsid w:val="00BF3CDF"/>
    <w:rsid w:val="00C00006"/>
    <w:rsid w:val="00C0345C"/>
    <w:rsid w:val="00C034CA"/>
    <w:rsid w:val="00C03BFE"/>
    <w:rsid w:val="00C06703"/>
    <w:rsid w:val="00C1103B"/>
    <w:rsid w:val="00C1112D"/>
    <w:rsid w:val="00C13568"/>
    <w:rsid w:val="00C136BE"/>
    <w:rsid w:val="00C1508D"/>
    <w:rsid w:val="00C155C9"/>
    <w:rsid w:val="00C16D40"/>
    <w:rsid w:val="00C31120"/>
    <w:rsid w:val="00C31154"/>
    <w:rsid w:val="00C33A77"/>
    <w:rsid w:val="00C35AE1"/>
    <w:rsid w:val="00C40AE1"/>
    <w:rsid w:val="00C4137D"/>
    <w:rsid w:val="00C43244"/>
    <w:rsid w:val="00C51250"/>
    <w:rsid w:val="00C5768D"/>
    <w:rsid w:val="00C61DEF"/>
    <w:rsid w:val="00C63B08"/>
    <w:rsid w:val="00C66C45"/>
    <w:rsid w:val="00C703E8"/>
    <w:rsid w:val="00C733DA"/>
    <w:rsid w:val="00C74FE4"/>
    <w:rsid w:val="00C76A26"/>
    <w:rsid w:val="00C819EA"/>
    <w:rsid w:val="00C92E50"/>
    <w:rsid w:val="00C95E10"/>
    <w:rsid w:val="00CA09E5"/>
    <w:rsid w:val="00CA375F"/>
    <w:rsid w:val="00CA3E10"/>
    <w:rsid w:val="00CA3E5D"/>
    <w:rsid w:val="00CA417A"/>
    <w:rsid w:val="00CA5988"/>
    <w:rsid w:val="00CA776D"/>
    <w:rsid w:val="00CB3B0B"/>
    <w:rsid w:val="00CB4DB0"/>
    <w:rsid w:val="00CB5A7F"/>
    <w:rsid w:val="00CB6326"/>
    <w:rsid w:val="00CC7A05"/>
    <w:rsid w:val="00CD2B16"/>
    <w:rsid w:val="00CD623D"/>
    <w:rsid w:val="00CE10A9"/>
    <w:rsid w:val="00CE26D5"/>
    <w:rsid w:val="00CE5F47"/>
    <w:rsid w:val="00CF0A82"/>
    <w:rsid w:val="00CF29B1"/>
    <w:rsid w:val="00CF4A33"/>
    <w:rsid w:val="00CF5D02"/>
    <w:rsid w:val="00CF75C3"/>
    <w:rsid w:val="00D0148D"/>
    <w:rsid w:val="00D117CA"/>
    <w:rsid w:val="00D11F54"/>
    <w:rsid w:val="00D15113"/>
    <w:rsid w:val="00D16AEB"/>
    <w:rsid w:val="00D16C0B"/>
    <w:rsid w:val="00D2765C"/>
    <w:rsid w:val="00D27743"/>
    <w:rsid w:val="00D31AA7"/>
    <w:rsid w:val="00D332F2"/>
    <w:rsid w:val="00D41CC8"/>
    <w:rsid w:val="00D42003"/>
    <w:rsid w:val="00D42E37"/>
    <w:rsid w:val="00D44A73"/>
    <w:rsid w:val="00D53DE8"/>
    <w:rsid w:val="00D55C01"/>
    <w:rsid w:val="00D62305"/>
    <w:rsid w:val="00D62345"/>
    <w:rsid w:val="00D6361E"/>
    <w:rsid w:val="00D66090"/>
    <w:rsid w:val="00D6617C"/>
    <w:rsid w:val="00D70764"/>
    <w:rsid w:val="00D72AB0"/>
    <w:rsid w:val="00D73302"/>
    <w:rsid w:val="00D748F8"/>
    <w:rsid w:val="00D74A77"/>
    <w:rsid w:val="00D75073"/>
    <w:rsid w:val="00D8103F"/>
    <w:rsid w:val="00D818BE"/>
    <w:rsid w:val="00D950CE"/>
    <w:rsid w:val="00D95357"/>
    <w:rsid w:val="00D953C3"/>
    <w:rsid w:val="00D95590"/>
    <w:rsid w:val="00D973AB"/>
    <w:rsid w:val="00DA130D"/>
    <w:rsid w:val="00DB32BD"/>
    <w:rsid w:val="00DB3BE8"/>
    <w:rsid w:val="00DC6B7D"/>
    <w:rsid w:val="00DC78C9"/>
    <w:rsid w:val="00DD2377"/>
    <w:rsid w:val="00DD3124"/>
    <w:rsid w:val="00DD384C"/>
    <w:rsid w:val="00DE069A"/>
    <w:rsid w:val="00DE22AB"/>
    <w:rsid w:val="00DE27CC"/>
    <w:rsid w:val="00DE4449"/>
    <w:rsid w:val="00DE4C28"/>
    <w:rsid w:val="00DE5F4B"/>
    <w:rsid w:val="00DE7C29"/>
    <w:rsid w:val="00DF3092"/>
    <w:rsid w:val="00DF3831"/>
    <w:rsid w:val="00DF699A"/>
    <w:rsid w:val="00DF7470"/>
    <w:rsid w:val="00E02C07"/>
    <w:rsid w:val="00E04750"/>
    <w:rsid w:val="00E05EA4"/>
    <w:rsid w:val="00E060C0"/>
    <w:rsid w:val="00E1145D"/>
    <w:rsid w:val="00E133B4"/>
    <w:rsid w:val="00E13627"/>
    <w:rsid w:val="00E218B8"/>
    <w:rsid w:val="00E2286E"/>
    <w:rsid w:val="00E22B0B"/>
    <w:rsid w:val="00E2415A"/>
    <w:rsid w:val="00E241B9"/>
    <w:rsid w:val="00E320C9"/>
    <w:rsid w:val="00E32A77"/>
    <w:rsid w:val="00E331B4"/>
    <w:rsid w:val="00E44DFF"/>
    <w:rsid w:val="00E46385"/>
    <w:rsid w:val="00E46C00"/>
    <w:rsid w:val="00E537BA"/>
    <w:rsid w:val="00E6378C"/>
    <w:rsid w:val="00E638A6"/>
    <w:rsid w:val="00E63D04"/>
    <w:rsid w:val="00E6402A"/>
    <w:rsid w:val="00E67310"/>
    <w:rsid w:val="00E725A4"/>
    <w:rsid w:val="00E74A58"/>
    <w:rsid w:val="00E805C4"/>
    <w:rsid w:val="00E8222D"/>
    <w:rsid w:val="00E86D51"/>
    <w:rsid w:val="00E87696"/>
    <w:rsid w:val="00E87F63"/>
    <w:rsid w:val="00E92067"/>
    <w:rsid w:val="00E96C82"/>
    <w:rsid w:val="00E97FC5"/>
    <w:rsid w:val="00EA04B3"/>
    <w:rsid w:val="00EA0C2D"/>
    <w:rsid w:val="00EA2743"/>
    <w:rsid w:val="00EA3F58"/>
    <w:rsid w:val="00EA4B93"/>
    <w:rsid w:val="00EA51DB"/>
    <w:rsid w:val="00EA6A99"/>
    <w:rsid w:val="00EB4FF8"/>
    <w:rsid w:val="00EB6150"/>
    <w:rsid w:val="00EC1D37"/>
    <w:rsid w:val="00EC205B"/>
    <w:rsid w:val="00EC4B66"/>
    <w:rsid w:val="00EC564D"/>
    <w:rsid w:val="00EC65DD"/>
    <w:rsid w:val="00ED034D"/>
    <w:rsid w:val="00ED10B1"/>
    <w:rsid w:val="00ED2703"/>
    <w:rsid w:val="00ED5AB7"/>
    <w:rsid w:val="00ED67FD"/>
    <w:rsid w:val="00EE0051"/>
    <w:rsid w:val="00EE038B"/>
    <w:rsid w:val="00EE21B3"/>
    <w:rsid w:val="00EE308B"/>
    <w:rsid w:val="00EE3F5F"/>
    <w:rsid w:val="00EE7722"/>
    <w:rsid w:val="00EE78DB"/>
    <w:rsid w:val="00EF094D"/>
    <w:rsid w:val="00EF18EA"/>
    <w:rsid w:val="00EF1C6D"/>
    <w:rsid w:val="00EF2DFC"/>
    <w:rsid w:val="00EF2E20"/>
    <w:rsid w:val="00F01BEB"/>
    <w:rsid w:val="00F14D12"/>
    <w:rsid w:val="00F23ACA"/>
    <w:rsid w:val="00F26735"/>
    <w:rsid w:val="00F31CFF"/>
    <w:rsid w:val="00F325CE"/>
    <w:rsid w:val="00F44965"/>
    <w:rsid w:val="00F4645F"/>
    <w:rsid w:val="00F477AE"/>
    <w:rsid w:val="00F5117B"/>
    <w:rsid w:val="00F5509B"/>
    <w:rsid w:val="00F55657"/>
    <w:rsid w:val="00F56A0C"/>
    <w:rsid w:val="00F6108A"/>
    <w:rsid w:val="00F6161B"/>
    <w:rsid w:val="00F62FF9"/>
    <w:rsid w:val="00F64687"/>
    <w:rsid w:val="00F65E03"/>
    <w:rsid w:val="00F675E8"/>
    <w:rsid w:val="00F717E2"/>
    <w:rsid w:val="00F735AC"/>
    <w:rsid w:val="00F73B93"/>
    <w:rsid w:val="00F82C13"/>
    <w:rsid w:val="00F85AF0"/>
    <w:rsid w:val="00F85C0F"/>
    <w:rsid w:val="00F9484F"/>
    <w:rsid w:val="00F9568E"/>
    <w:rsid w:val="00FA67D8"/>
    <w:rsid w:val="00FA6C4F"/>
    <w:rsid w:val="00FB1DC5"/>
    <w:rsid w:val="00FB33B9"/>
    <w:rsid w:val="00FB42C5"/>
    <w:rsid w:val="00FB709B"/>
    <w:rsid w:val="00FC0646"/>
    <w:rsid w:val="00FC1082"/>
    <w:rsid w:val="00FC2DAC"/>
    <w:rsid w:val="00FC32EE"/>
    <w:rsid w:val="00FC47C3"/>
    <w:rsid w:val="00FC679B"/>
    <w:rsid w:val="00FC6A6E"/>
    <w:rsid w:val="00FD2E79"/>
    <w:rsid w:val="00FD5FD6"/>
    <w:rsid w:val="00FD6888"/>
    <w:rsid w:val="00FE138C"/>
    <w:rsid w:val="00FE370E"/>
    <w:rsid w:val="00FE41A7"/>
    <w:rsid w:val="00FE5779"/>
    <w:rsid w:val="00FE6046"/>
    <w:rsid w:val="00FF3753"/>
    <w:rsid w:val="00FF5B00"/>
    <w:rsid w:val="00FF7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957E932"/>
  <w15:docId w15:val="{54032BFF-CBB0-4380-9EFA-0665E838A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F29E1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0"/>
    <w:next w:val="a0"/>
    <w:link w:val="10"/>
    <w:qFormat/>
    <w:rsid w:val="004D66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nhideWhenUsed/>
    <w:qFormat/>
    <w:rsid w:val="00744E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rsid w:val="004D6677"/>
    <w:rPr>
      <w:b/>
      <w:bCs/>
      <w:kern w:val="44"/>
      <w:sz w:val="44"/>
      <w:szCs w:val="44"/>
    </w:rPr>
  </w:style>
  <w:style w:type="paragraph" w:styleId="a4">
    <w:name w:val="Balloon Text"/>
    <w:basedOn w:val="a0"/>
    <w:link w:val="a5"/>
    <w:semiHidden/>
    <w:unhideWhenUsed/>
    <w:rsid w:val="00C155C9"/>
    <w:rPr>
      <w:sz w:val="18"/>
      <w:szCs w:val="18"/>
    </w:rPr>
  </w:style>
  <w:style w:type="character" w:customStyle="1" w:styleId="a5">
    <w:name w:val="批注框文本 字符"/>
    <w:basedOn w:val="a1"/>
    <w:link w:val="a4"/>
    <w:semiHidden/>
    <w:rsid w:val="00C155C9"/>
    <w:rPr>
      <w:sz w:val="18"/>
      <w:szCs w:val="18"/>
    </w:rPr>
  </w:style>
  <w:style w:type="paragraph" w:styleId="a6">
    <w:name w:val="header"/>
    <w:basedOn w:val="a0"/>
    <w:link w:val="a7"/>
    <w:unhideWhenUsed/>
    <w:rsid w:val="009A1D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rsid w:val="009A1D91"/>
    <w:rPr>
      <w:sz w:val="18"/>
      <w:szCs w:val="18"/>
    </w:rPr>
  </w:style>
  <w:style w:type="paragraph" w:styleId="a8">
    <w:name w:val="footer"/>
    <w:basedOn w:val="a0"/>
    <w:link w:val="a9"/>
    <w:unhideWhenUsed/>
    <w:rsid w:val="009A1D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rsid w:val="009A1D91"/>
    <w:rPr>
      <w:sz w:val="18"/>
      <w:szCs w:val="18"/>
    </w:rPr>
  </w:style>
  <w:style w:type="paragraph" w:styleId="aa">
    <w:name w:val="List Paragraph"/>
    <w:basedOn w:val="a0"/>
    <w:uiPriority w:val="34"/>
    <w:qFormat/>
    <w:rsid w:val="009F3775"/>
    <w:pPr>
      <w:ind w:firstLineChars="200" w:firstLine="420"/>
    </w:pPr>
  </w:style>
  <w:style w:type="paragraph" w:styleId="ab">
    <w:name w:val="Document Map"/>
    <w:basedOn w:val="a0"/>
    <w:link w:val="ac"/>
    <w:uiPriority w:val="99"/>
    <w:semiHidden/>
    <w:unhideWhenUsed/>
    <w:rsid w:val="00410E77"/>
    <w:rPr>
      <w:rFonts w:ascii="宋体"/>
      <w:sz w:val="18"/>
      <w:szCs w:val="18"/>
    </w:rPr>
  </w:style>
  <w:style w:type="character" w:customStyle="1" w:styleId="ac">
    <w:name w:val="文档结构图 字符"/>
    <w:basedOn w:val="a1"/>
    <w:link w:val="ab"/>
    <w:uiPriority w:val="99"/>
    <w:semiHidden/>
    <w:rsid w:val="00410E77"/>
    <w:rPr>
      <w:rFonts w:ascii="宋体" w:eastAsia="宋体"/>
      <w:sz w:val="18"/>
      <w:szCs w:val="18"/>
    </w:rPr>
  </w:style>
  <w:style w:type="character" w:customStyle="1" w:styleId="20">
    <w:name w:val="标题 2 字符"/>
    <w:basedOn w:val="a1"/>
    <w:link w:val="2"/>
    <w:rsid w:val="00744EB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0"/>
    <w:uiPriority w:val="39"/>
    <w:unhideWhenUsed/>
    <w:qFormat/>
    <w:rsid w:val="00744EB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a0"/>
    <w:next w:val="a0"/>
    <w:autoRedefine/>
    <w:uiPriority w:val="39"/>
    <w:unhideWhenUsed/>
    <w:rsid w:val="00744EB9"/>
  </w:style>
  <w:style w:type="paragraph" w:styleId="TOC2">
    <w:name w:val="toc 2"/>
    <w:basedOn w:val="a0"/>
    <w:next w:val="a0"/>
    <w:autoRedefine/>
    <w:uiPriority w:val="39"/>
    <w:unhideWhenUsed/>
    <w:rsid w:val="00744EB9"/>
    <w:pPr>
      <w:ind w:leftChars="200" w:left="420"/>
    </w:pPr>
  </w:style>
  <w:style w:type="character" w:styleId="ad">
    <w:name w:val="Hyperlink"/>
    <w:basedOn w:val="a1"/>
    <w:uiPriority w:val="99"/>
    <w:unhideWhenUsed/>
    <w:rsid w:val="00744EB9"/>
    <w:rPr>
      <w:color w:val="0000FF" w:themeColor="hyperlink"/>
      <w:u w:val="single"/>
    </w:rPr>
  </w:style>
  <w:style w:type="paragraph" w:styleId="ae">
    <w:name w:val="Normal (Web)"/>
    <w:basedOn w:val="a0"/>
    <w:uiPriority w:val="99"/>
    <w:unhideWhenUsed/>
    <w:rsid w:val="00F325C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f">
    <w:name w:val="Strong"/>
    <w:basedOn w:val="a1"/>
    <w:uiPriority w:val="22"/>
    <w:qFormat/>
    <w:rsid w:val="008063A3"/>
    <w:rPr>
      <w:b/>
      <w:bCs/>
    </w:rPr>
  </w:style>
  <w:style w:type="character" w:styleId="af0">
    <w:name w:val="FollowedHyperlink"/>
    <w:basedOn w:val="a1"/>
    <w:uiPriority w:val="99"/>
    <w:semiHidden/>
    <w:unhideWhenUsed/>
    <w:rsid w:val="00AF29E1"/>
    <w:rPr>
      <w:color w:val="800080" w:themeColor="followedHyperlink"/>
      <w:u w:val="single"/>
    </w:rPr>
  </w:style>
  <w:style w:type="paragraph" w:styleId="af1">
    <w:name w:val="Normal Indent"/>
    <w:basedOn w:val="a0"/>
    <w:semiHidden/>
    <w:unhideWhenUsed/>
    <w:rsid w:val="00AF29E1"/>
    <w:pPr>
      <w:ind w:firstLine="420"/>
    </w:pPr>
  </w:style>
  <w:style w:type="paragraph" w:styleId="HTML">
    <w:name w:val="HTML Preformatted"/>
    <w:basedOn w:val="a0"/>
    <w:link w:val="HTML0"/>
    <w:semiHidden/>
    <w:unhideWhenUsed/>
    <w:rsid w:val="00AF29E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黑体" w:eastAsia="黑体" w:hAnsi="Courier New"/>
      <w:kern w:val="0"/>
      <w:sz w:val="20"/>
    </w:rPr>
  </w:style>
  <w:style w:type="character" w:customStyle="1" w:styleId="HTML0">
    <w:name w:val="HTML 预设格式 字符"/>
    <w:basedOn w:val="a1"/>
    <w:link w:val="HTML"/>
    <w:semiHidden/>
    <w:rsid w:val="00AF29E1"/>
    <w:rPr>
      <w:rFonts w:ascii="黑体" w:eastAsia="黑体" w:hAnsi="Courier New" w:cs="Times New Roman"/>
      <w:kern w:val="0"/>
      <w:sz w:val="20"/>
      <w:szCs w:val="20"/>
    </w:rPr>
  </w:style>
  <w:style w:type="paragraph" w:styleId="TOC3">
    <w:name w:val="toc 3"/>
    <w:basedOn w:val="a0"/>
    <w:next w:val="a0"/>
    <w:autoRedefine/>
    <w:semiHidden/>
    <w:unhideWhenUsed/>
    <w:rsid w:val="00AF29E1"/>
    <w:pPr>
      <w:ind w:left="420"/>
      <w:jc w:val="left"/>
    </w:pPr>
    <w:rPr>
      <w:i/>
      <w:sz w:val="20"/>
    </w:rPr>
  </w:style>
  <w:style w:type="paragraph" w:styleId="TOC4">
    <w:name w:val="toc 4"/>
    <w:basedOn w:val="a0"/>
    <w:next w:val="a0"/>
    <w:autoRedefine/>
    <w:semiHidden/>
    <w:unhideWhenUsed/>
    <w:rsid w:val="00AF29E1"/>
    <w:pPr>
      <w:ind w:left="630"/>
      <w:jc w:val="left"/>
    </w:pPr>
    <w:rPr>
      <w:sz w:val="18"/>
    </w:rPr>
  </w:style>
  <w:style w:type="paragraph" w:styleId="TOC5">
    <w:name w:val="toc 5"/>
    <w:basedOn w:val="a0"/>
    <w:next w:val="a0"/>
    <w:autoRedefine/>
    <w:semiHidden/>
    <w:unhideWhenUsed/>
    <w:rsid w:val="00AF29E1"/>
    <w:pPr>
      <w:ind w:left="840"/>
      <w:jc w:val="left"/>
    </w:pPr>
    <w:rPr>
      <w:sz w:val="18"/>
    </w:rPr>
  </w:style>
  <w:style w:type="paragraph" w:styleId="TOC6">
    <w:name w:val="toc 6"/>
    <w:basedOn w:val="a0"/>
    <w:next w:val="a0"/>
    <w:autoRedefine/>
    <w:semiHidden/>
    <w:unhideWhenUsed/>
    <w:rsid w:val="00AF29E1"/>
    <w:pPr>
      <w:ind w:left="1050"/>
      <w:jc w:val="left"/>
    </w:pPr>
    <w:rPr>
      <w:sz w:val="18"/>
    </w:rPr>
  </w:style>
  <w:style w:type="paragraph" w:styleId="TOC7">
    <w:name w:val="toc 7"/>
    <w:basedOn w:val="a0"/>
    <w:next w:val="a0"/>
    <w:autoRedefine/>
    <w:semiHidden/>
    <w:unhideWhenUsed/>
    <w:rsid w:val="00AF29E1"/>
    <w:pPr>
      <w:ind w:left="1260"/>
      <w:jc w:val="left"/>
    </w:pPr>
    <w:rPr>
      <w:sz w:val="18"/>
    </w:rPr>
  </w:style>
  <w:style w:type="paragraph" w:styleId="TOC8">
    <w:name w:val="toc 8"/>
    <w:basedOn w:val="a0"/>
    <w:next w:val="a0"/>
    <w:autoRedefine/>
    <w:semiHidden/>
    <w:unhideWhenUsed/>
    <w:rsid w:val="00AF29E1"/>
    <w:pPr>
      <w:ind w:left="1470"/>
      <w:jc w:val="left"/>
    </w:pPr>
    <w:rPr>
      <w:sz w:val="18"/>
    </w:rPr>
  </w:style>
  <w:style w:type="paragraph" w:styleId="TOC9">
    <w:name w:val="toc 9"/>
    <w:basedOn w:val="a0"/>
    <w:next w:val="a0"/>
    <w:autoRedefine/>
    <w:semiHidden/>
    <w:unhideWhenUsed/>
    <w:rsid w:val="00AF29E1"/>
    <w:pPr>
      <w:ind w:left="1680"/>
      <w:jc w:val="left"/>
    </w:pPr>
    <w:rPr>
      <w:sz w:val="18"/>
    </w:rPr>
  </w:style>
  <w:style w:type="paragraph" w:styleId="af2">
    <w:name w:val="footnote text"/>
    <w:basedOn w:val="a0"/>
    <w:link w:val="af3"/>
    <w:semiHidden/>
    <w:unhideWhenUsed/>
    <w:rsid w:val="00AF29E1"/>
    <w:pPr>
      <w:snapToGrid w:val="0"/>
      <w:jc w:val="left"/>
    </w:pPr>
    <w:rPr>
      <w:sz w:val="18"/>
      <w:szCs w:val="18"/>
    </w:rPr>
  </w:style>
  <w:style w:type="character" w:customStyle="1" w:styleId="af3">
    <w:name w:val="脚注文本 字符"/>
    <w:basedOn w:val="a1"/>
    <w:link w:val="af2"/>
    <w:semiHidden/>
    <w:rsid w:val="00AF29E1"/>
    <w:rPr>
      <w:rFonts w:ascii="Times New Roman" w:eastAsia="宋体" w:hAnsi="Times New Roman" w:cs="Times New Roman"/>
      <w:sz w:val="18"/>
      <w:szCs w:val="18"/>
    </w:rPr>
  </w:style>
  <w:style w:type="paragraph" w:styleId="a">
    <w:name w:val="List Number"/>
    <w:basedOn w:val="a0"/>
    <w:semiHidden/>
    <w:unhideWhenUsed/>
    <w:rsid w:val="00AF29E1"/>
    <w:pPr>
      <w:numPr>
        <w:numId w:val="1"/>
      </w:numPr>
      <w:tabs>
        <w:tab w:val="left" w:pos="360"/>
      </w:tabs>
      <w:spacing w:line="360" w:lineRule="auto"/>
    </w:pPr>
    <w:rPr>
      <w:sz w:val="24"/>
      <w:szCs w:val="24"/>
    </w:rPr>
  </w:style>
  <w:style w:type="paragraph" w:styleId="af4">
    <w:name w:val="Body Text"/>
    <w:basedOn w:val="a0"/>
    <w:link w:val="af5"/>
    <w:semiHidden/>
    <w:unhideWhenUsed/>
    <w:rsid w:val="00AF29E1"/>
    <w:pPr>
      <w:jc w:val="center"/>
    </w:pPr>
  </w:style>
  <w:style w:type="character" w:customStyle="1" w:styleId="af5">
    <w:name w:val="正文文本 字符"/>
    <w:basedOn w:val="a1"/>
    <w:link w:val="af4"/>
    <w:semiHidden/>
    <w:rsid w:val="00AF29E1"/>
    <w:rPr>
      <w:rFonts w:ascii="Times New Roman" w:eastAsia="宋体" w:hAnsi="Times New Roman" w:cs="Times New Roman"/>
      <w:szCs w:val="20"/>
    </w:rPr>
  </w:style>
  <w:style w:type="paragraph" w:styleId="af6">
    <w:name w:val="Body Text Indent"/>
    <w:basedOn w:val="a0"/>
    <w:link w:val="af7"/>
    <w:semiHidden/>
    <w:unhideWhenUsed/>
    <w:rsid w:val="00AF29E1"/>
    <w:pPr>
      <w:spacing w:line="500" w:lineRule="exact"/>
      <w:ind w:firstLine="560"/>
    </w:pPr>
    <w:rPr>
      <w:rFonts w:ascii="仿宋_GB2312" w:eastAsia="仿宋_GB2312"/>
      <w:sz w:val="24"/>
    </w:rPr>
  </w:style>
  <w:style w:type="character" w:customStyle="1" w:styleId="af7">
    <w:name w:val="正文文本缩进 字符"/>
    <w:basedOn w:val="a1"/>
    <w:link w:val="af6"/>
    <w:semiHidden/>
    <w:rsid w:val="00AF29E1"/>
    <w:rPr>
      <w:rFonts w:ascii="仿宋_GB2312" w:eastAsia="仿宋_GB2312" w:hAnsi="Times New Roman" w:cs="Times New Roman"/>
      <w:sz w:val="24"/>
      <w:szCs w:val="20"/>
    </w:rPr>
  </w:style>
  <w:style w:type="paragraph" w:styleId="af8">
    <w:name w:val="Date"/>
    <w:basedOn w:val="a0"/>
    <w:next w:val="a0"/>
    <w:link w:val="af9"/>
    <w:semiHidden/>
    <w:unhideWhenUsed/>
    <w:rsid w:val="00AF29E1"/>
  </w:style>
  <w:style w:type="character" w:customStyle="1" w:styleId="af9">
    <w:name w:val="日期 字符"/>
    <w:basedOn w:val="a1"/>
    <w:link w:val="af8"/>
    <w:semiHidden/>
    <w:rsid w:val="00AF29E1"/>
    <w:rPr>
      <w:rFonts w:ascii="Times New Roman" w:eastAsia="宋体" w:hAnsi="Times New Roman" w:cs="Times New Roman"/>
      <w:szCs w:val="20"/>
    </w:rPr>
  </w:style>
  <w:style w:type="paragraph" w:styleId="afa">
    <w:name w:val="Body Text First Indent"/>
    <w:basedOn w:val="af4"/>
    <w:link w:val="afb"/>
    <w:semiHidden/>
    <w:unhideWhenUsed/>
    <w:rsid w:val="00AF29E1"/>
    <w:pPr>
      <w:spacing w:after="120"/>
      <w:ind w:firstLineChars="100" w:firstLine="420"/>
      <w:jc w:val="both"/>
    </w:pPr>
    <w:rPr>
      <w:szCs w:val="24"/>
    </w:rPr>
  </w:style>
  <w:style w:type="character" w:customStyle="1" w:styleId="afb">
    <w:name w:val="正文文本首行缩进 字符"/>
    <w:basedOn w:val="af5"/>
    <w:link w:val="afa"/>
    <w:semiHidden/>
    <w:rsid w:val="00AF29E1"/>
    <w:rPr>
      <w:rFonts w:ascii="Times New Roman" w:eastAsia="宋体" w:hAnsi="Times New Roman" w:cs="Times New Roman"/>
      <w:szCs w:val="24"/>
    </w:rPr>
  </w:style>
  <w:style w:type="paragraph" w:styleId="21">
    <w:name w:val="Body Text 2"/>
    <w:basedOn w:val="a0"/>
    <w:link w:val="22"/>
    <w:semiHidden/>
    <w:unhideWhenUsed/>
    <w:rsid w:val="00AF29E1"/>
    <w:rPr>
      <w:sz w:val="24"/>
    </w:rPr>
  </w:style>
  <w:style w:type="character" w:customStyle="1" w:styleId="22">
    <w:name w:val="正文文本 2 字符"/>
    <w:basedOn w:val="a1"/>
    <w:link w:val="21"/>
    <w:semiHidden/>
    <w:rsid w:val="00AF29E1"/>
    <w:rPr>
      <w:rFonts w:ascii="Times New Roman" w:eastAsia="宋体" w:hAnsi="Times New Roman" w:cs="Times New Roman"/>
      <w:sz w:val="24"/>
      <w:szCs w:val="20"/>
    </w:rPr>
  </w:style>
  <w:style w:type="paragraph" w:styleId="23">
    <w:name w:val="Body Text Indent 2"/>
    <w:basedOn w:val="a0"/>
    <w:link w:val="24"/>
    <w:semiHidden/>
    <w:unhideWhenUsed/>
    <w:rsid w:val="00AF29E1"/>
    <w:pPr>
      <w:spacing w:line="500" w:lineRule="exact"/>
      <w:ind w:left="630"/>
    </w:pPr>
    <w:rPr>
      <w:sz w:val="24"/>
    </w:rPr>
  </w:style>
  <w:style w:type="character" w:customStyle="1" w:styleId="24">
    <w:name w:val="正文文本缩进 2 字符"/>
    <w:basedOn w:val="a1"/>
    <w:link w:val="23"/>
    <w:semiHidden/>
    <w:rsid w:val="00AF29E1"/>
    <w:rPr>
      <w:rFonts w:ascii="Times New Roman" w:eastAsia="宋体" w:hAnsi="Times New Roman" w:cs="Times New Roman"/>
      <w:sz w:val="24"/>
      <w:szCs w:val="20"/>
    </w:rPr>
  </w:style>
  <w:style w:type="paragraph" w:customStyle="1" w:styleId="11">
    <w:name w:val="1"/>
    <w:basedOn w:val="a0"/>
    <w:rsid w:val="00AF29E1"/>
    <w:pPr>
      <w:adjustRightInd w:val="0"/>
      <w:spacing w:after="160" w:line="240" w:lineRule="exact"/>
    </w:pPr>
  </w:style>
  <w:style w:type="paragraph" w:customStyle="1" w:styleId="Style22">
    <w:name w:val="_Style 22"/>
    <w:basedOn w:val="a0"/>
    <w:next w:val="HTML"/>
    <w:rsid w:val="00AF29E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黑体" w:eastAsia="黑体" w:hAnsi="Courier New"/>
      <w:kern w:val="0"/>
      <w:sz w:val="20"/>
    </w:rPr>
  </w:style>
  <w:style w:type="paragraph" w:customStyle="1" w:styleId="Char">
    <w:name w:val="Char"/>
    <w:basedOn w:val="a0"/>
    <w:rsid w:val="00AF29E1"/>
    <w:pPr>
      <w:snapToGrid w:val="0"/>
    </w:pPr>
    <w:rPr>
      <w:kern w:val="0"/>
      <w:szCs w:val="21"/>
    </w:rPr>
  </w:style>
  <w:style w:type="paragraph" w:customStyle="1" w:styleId="220">
    <w:name w:val="样式 样式 首行缩进:  2 字符 + 宋体 首行缩进:  2 字符"/>
    <w:basedOn w:val="a0"/>
    <w:rsid w:val="00AF29E1"/>
    <w:pPr>
      <w:spacing w:beforeLines="50" w:afterLines="50"/>
      <w:ind w:firstLineChars="200" w:firstLine="200"/>
    </w:pPr>
    <w:rPr>
      <w:rFonts w:ascii="宋体" w:hAnsi="宋体" w:cs="宋体"/>
      <w:sz w:val="24"/>
    </w:rPr>
  </w:style>
  <w:style w:type="paragraph" w:customStyle="1" w:styleId="Style25">
    <w:name w:val="_Style 25"/>
    <w:basedOn w:val="a0"/>
    <w:rsid w:val="00AF29E1"/>
    <w:pPr>
      <w:adjustRightInd w:val="0"/>
      <w:spacing w:after="160" w:line="240" w:lineRule="exact"/>
    </w:pPr>
  </w:style>
  <w:style w:type="paragraph" w:customStyle="1" w:styleId="25">
    <w:name w:val="样式 样式 首行缩进:  2 字符 + 宋体"/>
    <w:basedOn w:val="a0"/>
    <w:rsid w:val="00AF29E1"/>
    <w:pPr>
      <w:spacing w:beforeLines="50" w:afterLines="50"/>
      <w:ind w:firstLineChars="200" w:firstLine="200"/>
    </w:pPr>
    <w:rPr>
      <w:rFonts w:ascii="宋体" w:hAnsi="宋体" w:cs="宋体"/>
      <w:sz w:val="24"/>
      <w:szCs w:val="24"/>
    </w:rPr>
  </w:style>
  <w:style w:type="character" w:styleId="afc">
    <w:name w:val="footnote reference"/>
    <w:basedOn w:val="a1"/>
    <w:semiHidden/>
    <w:unhideWhenUsed/>
    <w:rsid w:val="00AF29E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000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0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09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70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986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80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47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7754190">
                                      <w:blockQuote w:val="1"/>
                                      <w:marLeft w:val="720"/>
                                      <w:marRight w:val="72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51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321615">
              <w:marLeft w:val="15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0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1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11064">
              <w:marLeft w:val="15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1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326289">
              <w:marLeft w:val="15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6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14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528197">
              <w:marLeft w:val="15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5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85699">
              <w:marLeft w:val="15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1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01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60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332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620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4137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768483">
                                      <w:blockQuote w:val="1"/>
                                      <w:marLeft w:val="720"/>
                                      <w:marRight w:val="72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jpeg"/><Relationship Id="rId2" Type="http://schemas.openxmlformats.org/officeDocument/2006/relationships/image" Target="media/image9.jpeg"/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8FCC6E-E295-42DC-A88B-7627E8856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29</Words>
  <Characters>169</Characters>
  <Application>Microsoft Office Word</Application>
  <DocSecurity>0</DocSecurity>
  <Lines>1</Lines>
  <Paragraphs>1</Paragraphs>
  <ScaleCrop>false</ScaleCrop>
  <Manager>汪洋</Manager>
  <Company>上海逐浪软件科技有限公司|去上云73ic.com</Company>
  <LinksUpToDate>false</LinksUpToDate>
  <CharactersWithSpaces>197</CharactersWithSpaces>
  <SharedDoc>false</SharedDoc>
  <HyperlinkBase>http://www.z01.com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Zoomla!逐浪软件标准文档</dc:subject>
  <dc:creator>admin</dc:creator>
  <cp:keywords>逐浪,zoomla,逐浪软件,北京逐浪,上海逐浪,江西逐浪,逐浪字库</cp:keywords>
  <dc:description>逐浪软件科技有限公司旗下Zoomla!逐浪CMS系列软件致力为国内外用户提供一流的CMS、SNS、商城、黄页以及高端B/S架构系统开发，北京、上海、南昌三大公司为客户提供稳定的软件服务，官方网址：www.z01.com，24小时服务热线：021-503910460/13177777714，北京服务中心：010-59497444/18511255222</dc:description>
  <cp:lastModifiedBy>admin</cp:lastModifiedBy>
  <cp:revision>2</cp:revision>
  <cp:lastPrinted>2017-09-15T02:18:00Z</cp:lastPrinted>
  <dcterms:created xsi:type="dcterms:W3CDTF">2019-05-19T06:42:00Z</dcterms:created>
  <dcterms:modified xsi:type="dcterms:W3CDTF">2019-05-19T07:20:00Z</dcterms:modified>
  <cp:category>对外</cp:category>
  <cp:contentStatus>正常</cp:contentStatus>
</cp:coreProperties>
</file>